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619" w:rsidRDefault="00091619" w:rsidP="00091619">
      <w:pPr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t xml:space="preserve">1. </w:t>
      </w:r>
      <w:r>
        <w:rPr>
          <w:rFonts w:ascii="Cambria" w:eastAsia="TimesNewRoman" w:hAnsi="Cambria" w:cs="Cambria"/>
          <w:b/>
          <w:bCs/>
          <w:sz w:val="22"/>
          <w:szCs w:val="22"/>
        </w:rPr>
        <w:t>A feladat az ókor kulturális életével kapcsolatos. (K/4)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Párosítsa a képekhez a fogalmakat és az építmények nevét! </w:t>
      </w:r>
      <w:r>
        <w:rPr>
          <w:rFonts w:ascii="Cambria" w:eastAsia="TimesNewRoman" w:hAnsi="Cambria" w:cs="Cambria"/>
          <w:sz w:val="22"/>
          <w:szCs w:val="22"/>
        </w:rPr>
        <w:t xml:space="preserve">(Elemenként 0,5 pont) </w:t>
      </w:r>
      <w:r>
        <w:rPr>
          <w:rFonts w:ascii="Cambria" w:eastAsia="TimesNewRoman" w:hAnsi="Cambria" w:cs="Cambria"/>
          <w:i/>
          <w:iCs/>
          <w:sz w:val="22"/>
          <w:szCs w:val="22"/>
        </w:rPr>
        <w:t>Írja a táblázatba a fogalmak betűjelét, illetve az építmények sorszámát!</w:t>
      </w:r>
    </w:p>
    <w:p w:rsidR="00091619" w:rsidRDefault="00091619" w:rsidP="00091619">
      <w:pPr>
        <w:autoSpaceDE w:val="0"/>
        <w:jc w:val="both"/>
        <w:rPr>
          <w:rFonts w:ascii="Cambria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100965</wp:posOffset>
            </wp:positionV>
            <wp:extent cx="5050155" cy="4283075"/>
            <wp:effectExtent l="0" t="0" r="0" b="3175"/>
            <wp:wrapSquare wrapText="largest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4283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1619" w:rsidRDefault="00091619" w:rsidP="00091619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091619" w:rsidRDefault="00091619" w:rsidP="00091619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091619" w:rsidRDefault="00091619" w:rsidP="00091619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091619" w:rsidRDefault="00091619" w:rsidP="00091619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  <w:r>
        <w:rPr>
          <w:rFonts w:ascii="Cambria" w:eastAsia="TimesNewRoman" w:hAnsi="Cambria" w:cs="Cambria"/>
          <w:b/>
          <w:bCs/>
          <w:sz w:val="22"/>
          <w:szCs w:val="22"/>
        </w:rPr>
        <w:br/>
      </w:r>
    </w:p>
    <w:p w:rsidR="00450187" w:rsidRDefault="00450187" w:rsidP="00091619">
      <w:pPr>
        <w:autoSpaceDE w:val="0"/>
        <w:jc w:val="both"/>
      </w:pP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FOGALMAK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A)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legnagyobb ókori, római szórakoztató központ. Gladiátor- és állatviadalok, valamint sporttevékenységek színhelye.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B) </w:t>
      </w:r>
      <w:r>
        <w:rPr>
          <w:rFonts w:ascii="Cambria" w:eastAsia="TimesNewRoman" w:hAnsi="Cambria" w:cs="Cambria"/>
          <w:sz w:val="22"/>
          <w:szCs w:val="22"/>
        </w:rPr>
        <w:t>Rendszerint domboldalra épített félkör alakú, lépcsőzetesen emelkedő padsorokból álló épület.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C)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szüzességet fogadott papi rend tagjai e helyen őrizték a szent lángot, a szerződéseket, a hagyatékot.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D)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Római Birodalom határvonalán kiépített védelmi rendszer, amely a nehezen védhető vagy támadásnak leginkább kitett helyeken fal- és őrtoronyrendszert is jelentett.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E) </w:t>
      </w:r>
      <w:r>
        <w:rPr>
          <w:rFonts w:ascii="Cambria" w:eastAsia="TimesNewRoman" w:hAnsi="Cambria" w:cs="Cambria"/>
          <w:sz w:val="22"/>
          <w:szCs w:val="22"/>
        </w:rPr>
        <w:t>Az a pilléreken nyugvó, boltívekkel összekötött, föld feletti rendszer, amelynek enyhe</w:t>
      </w:r>
    </w:p>
    <w:p w:rsidR="00091619" w:rsidRDefault="00091619" w:rsidP="00091619">
      <w:pPr>
        <w:autoSpaceDE w:val="0"/>
        <w:jc w:val="both"/>
      </w:pPr>
      <w:proofErr w:type="gramStart"/>
      <w:r>
        <w:rPr>
          <w:rFonts w:ascii="Cambria" w:eastAsia="TimesNewRoman" w:hAnsi="Cambria" w:cs="Cambria"/>
          <w:sz w:val="22"/>
          <w:szCs w:val="22"/>
        </w:rPr>
        <w:t>lejtése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biztosította a forrásokból összegyűjtött víz folyamatos áramlását.</w:t>
      </w:r>
    </w:p>
    <w:p w:rsidR="00091619" w:rsidRDefault="00091619" w:rsidP="00091619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AZ ÉPÍTMÉNYEK NEVEI</w:t>
      </w:r>
    </w:p>
    <w:p w:rsidR="00091619" w:rsidRDefault="00091619" w:rsidP="00091619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1</w:t>
      </w:r>
      <w:r>
        <w:rPr>
          <w:rFonts w:ascii="Cambria" w:eastAsia="TimesNewRoman" w:hAnsi="Cambria" w:cs="Cambria"/>
          <w:sz w:val="22"/>
          <w:szCs w:val="22"/>
        </w:rPr>
        <w:t xml:space="preserve">. </w:t>
      </w:r>
      <w:proofErr w:type="spellStart"/>
      <w:r>
        <w:rPr>
          <w:rFonts w:ascii="Cambria" w:eastAsia="TimesNewRoman" w:hAnsi="Cambria" w:cs="Cambria"/>
          <w:sz w:val="22"/>
          <w:szCs w:val="22"/>
        </w:rPr>
        <w:t>Vesta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-templom; </w:t>
      </w:r>
      <w:r>
        <w:rPr>
          <w:rFonts w:ascii="Cambria" w:eastAsia="TimesNewRoman" w:hAnsi="Cambria" w:cs="Cambria"/>
          <w:b/>
          <w:bCs/>
          <w:sz w:val="22"/>
          <w:szCs w:val="22"/>
        </w:rPr>
        <w:t>2</w:t>
      </w:r>
      <w:r>
        <w:rPr>
          <w:rFonts w:ascii="Cambria" w:eastAsia="TimesNewRoman" w:hAnsi="Cambria" w:cs="Cambria"/>
          <w:sz w:val="22"/>
          <w:szCs w:val="22"/>
        </w:rPr>
        <w:t xml:space="preserve">. színház; </w:t>
      </w:r>
      <w:r>
        <w:rPr>
          <w:rFonts w:ascii="Cambria" w:eastAsia="TimesNewRoman" w:hAnsi="Cambria" w:cs="Cambria"/>
          <w:b/>
          <w:bCs/>
          <w:sz w:val="22"/>
          <w:szCs w:val="22"/>
        </w:rPr>
        <w:t>3</w:t>
      </w:r>
      <w:r>
        <w:rPr>
          <w:rFonts w:ascii="Cambria" w:eastAsia="TimesNewRoman" w:hAnsi="Cambria" w:cs="Cambria"/>
          <w:sz w:val="22"/>
          <w:szCs w:val="22"/>
        </w:rPr>
        <w:t xml:space="preserve">. </w:t>
      </w:r>
      <w:proofErr w:type="spellStart"/>
      <w:r>
        <w:rPr>
          <w:rFonts w:ascii="Cambria" w:eastAsia="TimesNewRoman" w:hAnsi="Cambria" w:cs="Cambria"/>
          <w:sz w:val="22"/>
          <w:szCs w:val="22"/>
        </w:rPr>
        <w:t>Colosseum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; </w:t>
      </w:r>
      <w:r>
        <w:rPr>
          <w:rFonts w:ascii="Cambria" w:eastAsia="TimesNewRoman" w:hAnsi="Cambria" w:cs="Cambria"/>
          <w:b/>
          <w:bCs/>
          <w:sz w:val="22"/>
          <w:szCs w:val="22"/>
        </w:rPr>
        <w:t>4</w:t>
      </w:r>
      <w:r>
        <w:rPr>
          <w:rFonts w:ascii="Cambria" w:eastAsia="TimesNewRoman" w:hAnsi="Cambria" w:cs="Cambria"/>
          <w:sz w:val="22"/>
          <w:szCs w:val="22"/>
        </w:rPr>
        <w:t xml:space="preserve">. vízvezeték; </w:t>
      </w:r>
      <w:r>
        <w:rPr>
          <w:rFonts w:ascii="Cambria" w:eastAsia="TimesNewRoman" w:hAnsi="Cambria" w:cs="Cambria"/>
          <w:b/>
          <w:bCs/>
          <w:sz w:val="22"/>
          <w:szCs w:val="22"/>
        </w:rPr>
        <w:t>5.</w:t>
      </w:r>
      <w:r>
        <w:rPr>
          <w:rFonts w:ascii="Cambria" w:eastAsia="TimesNewRoman" w:hAnsi="Cambria" w:cs="Cambria"/>
          <w:sz w:val="22"/>
          <w:szCs w:val="22"/>
        </w:rPr>
        <w:t xml:space="preserve"> </w:t>
      </w:r>
      <w:proofErr w:type="gramStart"/>
      <w:r>
        <w:rPr>
          <w:rFonts w:ascii="Cambria" w:eastAsia="TimesNewRoman" w:hAnsi="Cambria" w:cs="Cambria"/>
          <w:sz w:val="22"/>
          <w:szCs w:val="22"/>
        </w:rPr>
        <w:t>limes</w:t>
      </w:r>
      <w:proofErr w:type="gramEnd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15"/>
        <w:gridCol w:w="1455"/>
        <w:gridCol w:w="1381"/>
      </w:tblGrid>
      <w:tr w:rsidR="00091619" w:rsidTr="0029175B"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Képek 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Építmények</w:t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1619" w:rsidRDefault="00091619" w:rsidP="0029175B">
            <w:pPr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Fogalmak</w:t>
            </w:r>
          </w:p>
        </w:tc>
      </w:tr>
      <w:tr w:rsidR="00091619" w:rsidTr="0029175B">
        <w:tc>
          <w:tcPr>
            <w:tcW w:w="121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14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091619" w:rsidTr="0029175B">
        <w:tc>
          <w:tcPr>
            <w:tcW w:w="121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14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091619" w:rsidTr="0029175B">
        <w:tc>
          <w:tcPr>
            <w:tcW w:w="121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4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091619" w:rsidTr="0029175B">
        <w:tc>
          <w:tcPr>
            <w:tcW w:w="121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:rsidR="00091619" w:rsidRDefault="00091619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d)</w:t>
            </w:r>
          </w:p>
        </w:tc>
        <w:tc>
          <w:tcPr>
            <w:tcW w:w="14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91619" w:rsidRDefault="00091619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091619" w:rsidRDefault="00091619" w:rsidP="00091619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450187" w:rsidRDefault="00450187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4. A feladat a kereszténység főbb tanításaihoz kapcsolódik. (K/3)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Melyik bibliai személy neve hiányzik az alábbi </w:t>
      </w:r>
      <w:proofErr w:type="spellStart"/>
      <w:r>
        <w:rPr>
          <w:rFonts w:ascii="Cambria" w:eastAsia="TimesNewRoman" w:hAnsi="Cambria" w:cs="Cambria"/>
          <w:b/>
          <w:bCs/>
          <w:sz w:val="22"/>
          <w:szCs w:val="22"/>
        </w:rPr>
        <w:t>idézetekből</w:t>
      </w:r>
      <w:proofErr w:type="spell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? A nevet írja a táblázatba, a név mellé írja oda, hogy az idézet az Ó- vagy az Újszövetséghez köthető! </w:t>
      </w:r>
      <w:r>
        <w:rPr>
          <w:rFonts w:ascii="Cambria" w:eastAsia="TimesNewRoman" w:hAnsi="Cambria" w:cs="Cambria"/>
          <w:sz w:val="22"/>
          <w:szCs w:val="22"/>
        </w:rPr>
        <w:t>(Elemenként 0,5 pont.)</w:t>
      </w:r>
    </w:p>
    <w:p w:rsidR="00FC325B" w:rsidRDefault="00FC325B" w:rsidP="00FC325B">
      <w:pPr>
        <w:autoSpaceDE w:val="0"/>
        <w:ind w:left="709"/>
        <w:jc w:val="both"/>
        <w:rPr>
          <w:rFonts w:ascii="Cambria" w:eastAsia="TimesNewRoman" w:hAnsi="Cambria" w:cs="Cambria"/>
          <w:sz w:val="22"/>
          <w:szCs w:val="22"/>
        </w:rPr>
      </w:pPr>
    </w:p>
    <w:p w:rsidR="00FC325B" w:rsidRDefault="00FC325B" w:rsidP="00FC325B">
      <w:pPr>
        <w:autoSpaceDE w:val="0"/>
        <w:ind w:left="709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) </w:t>
      </w:r>
      <w:r>
        <w:rPr>
          <w:rFonts w:ascii="Cambria" w:eastAsia="BookAntiqua" w:hAnsi="Cambria" w:cs="Cambria"/>
          <w:sz w:val="22"/>
          <w:szCs w:val="22"/>
        </w:rPr>
        <w:t>„……………… még mindig lihegett a dühtől, és halállal fenyegette az Úr tanítványait. Elment a főpaphoz, s arra kérte, adjon neki ajánlólevelet a damaszkuszi zsinagógához, hogy ha talál ott embereket, férfiakat vagy nőket, akik ezt a tanítást követik, megkötözve Jeruzsálembe hurcolhassa őket. Már Damaszkusz közelében járt, amikor az égből egyszerre nagy fényesség vette körül.”</w:t>
      </w:r>
    </w:p>
    <w:p w:rsidR="00FC325B" w:rsidRDefault="00FC325B" w:rsidP="00FC325B">
      <w:pPr>
        <w:autoSpaceDE w:val="0"/>
        <w:ind w:left="709"/>
        <w:jc w:val="both"/>
      </w:pPr>
    </w:p>
    <w:p w:rsidR="00FC325B" w:rsidRDefault="00FC325B" w:rsidP="00FC325B">
      <w:pPr>
        <w:autoSpaceDE w:val="0"/>
        <w:ind w:left="709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b) </w:t>
      </w:r>
      <w:r>
        <w:rPr>
          <w:rFonts w:ascii="Cambria" w:eastAsia="BookAntiqua" w:hAnsi="Cambria" w:cs="Cambria"/>
          <w:sz w:val="22"/>
          <w:szCs w:val="22"/>
        </w:rPr>
        <w:t xml:space="preserve">„Én vagyok az út, az igazság és az élet – </w:t>
      </w:r>
      <w:proofErr w:type="gramStart"/>
      <w:r>
        <w:rPr>
          <w:rFonts w:ascii="Cambria" w:eastAsia="BookAntiqua" w:hAnsi="Cambria" w:cs="Cambria"/>
          <w:sz w:val="22"/>
          <w:szCs w:val="22"/>
        </w:rPr>
        <w:t>válaszolta …</w:t>
      </w:r>
      <w:proofErr w:type="gramEnd"/>
      <w:r>
        <w:rPr>
          <w:rFonts w:ascii="Cambria" w:eastAsia="BookAntiqua" w:hAnsi="Cambria" w:cs="Cambria"/>
          <w:sz w:val="22"/>
          <w:szCs w:val="22"/>
        </w:rPr>
        <w:t>…………….. – Senki sem juthat el az Atyához, csak általam. Ha engem ismernétek, Atyámat is ismernétek, de mostantól fogva ismeritek és láttátok.”</w:t>
      </w:r>
    </w:p>
    <w:p w:rsidR="00FC325B" w:rsidRDefault="00FC325B" w:rsidP="00FC325B">
      <w:pPr>
        <w:autoSpaceDE w:val="0"/>
        <w:ind w:left="709"/>
        <w:jc w:val="both"/>
      </w:pPr>
    </w:p>
    <w:p w:rsidR="00FC325B" w:rsidRDefault="00FC325B" w:rsidP="00FC325B">
      <w:pPr>
        <w:autoSpaceDE w:val="0"/>
        <w:ind w:left="709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BookAntiqua" w:hAnsi="Cambria" w:cs="Cambria"/>
          <w:sz w:val="22"/>
          <w:szCs w:val="22"/>
        </w:rPr>
        <w:t xml:space="preserve">„Te karddal, lándzsával és dárdával jössz ellenem, de én a seregek Urának, Izráel csapatai Istenének a nevében megyek ellened, akit te kicsúfoltál. […] </w:t>
      </w:r>
      <w:proofErr w:type="gramStart"/>
      <w:r>
        <w:rPr>
          <w:rFonts w:ascii="Cambria" w:eastAsia="BookAntiqua" w:hAnsi="Cambria" w:cs="Cambria"/>
          <w:sz w:val="22"/>
          <w:szCs w:val="22"/>
        </w:rPr>
        <w:t>Belenyúlt …</w:t>
      </w:r>
      <w:proofErr w:type="gramEnd"/>
      <w:r>
        <w:rPr>
          <w:rFonts w:ascii="Cambria" w:eastAsia="BookAntiqua" w:hAnsi="Cambria" w:cs="Cambria"/>
          <w:sz w:val="22"/>
          <w:szCs w:val="22"/>
        </w:rPr>
        <w:t xml:space="preserve">…………… a tarisznyájába, kivett belőle egy követ, a parittyájával elröpítette, és úgy homlokon találta a </w:t>
      </w:r>
      <w:proofErr w:type="spellStart"/>
      <w:r>
        <w:rPr>
          <w:rFonts w:ascii="Cambria" w:eastAsia="BookAntiqua" w:hAnsi="Cambria" w:cs="Cambria"/>
          <w:sz w:val="22"/>
          <w:szCs w:val="22"/>
        </w:rPr>
        <w:t>filiszteust</w:t>
      </w:r>
      <w:proofErr w:type="spellEnd"/>
      <w:r>
        <w:rPr>
          <w:rFonts w:ascii="Cambria" w:eastAsia="BookAntiqua" w:hAnsi="Cambria" w:cs="Cambria"/>
          <w:sz w:val="22"/>
          <w:szCs w:val="22"/>
        </w:rPr>
        <w:t>, hogy a kő belefúródott a homlokába, és arccal a földre zuhant.”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b/>
          <w:bCs/>
          <w:sz w:val="22"/>
          <w:szCs w:val="22"/>
        </w:rPr>
      </w:pPr>
    </w:p>
    <w:tbl>
      <w:tblPr>
        <w:tblW w:w="965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9"/>
        <w:gridCol w:w="4835"/>
      </w:tblGrid>
      <w:tr w:rsidR="00FC325B" w:rsidTr="00FC325B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Név </w:t>
            </w:r>
          </w:p>
        </w:tc>
        <w:tc>
          <w:tcPr>
            <w:tcW w:w="4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Ószövetség vagy Újszövetség</w:t>
            </w:r>
          </w:p>
        </w:tc>
      </w:tr>
      <w:tr w:rsidR="00FC325B" w:rsidTr="00FC32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FC32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FC32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FC325B" w:rsidRDefault="00FC325B" w:rsidP="00FC325B">
      <w:pPr>
        <w:pageBreakBefore/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lastRenderedPageBreak/>
        <w:t>5. A feladat az athéni demokrácia intézményrendszerével kapcsolatos. (K/4)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t xml:space="preserve">Jelölje meg az ábra tanulmányozását követően az alábbi állításokról, igazak vagy hamisak! </w:t>
      </w:r>
      <w:r>
        <w:rPr>
          <w:rFonts w:ascii="Cambria" w:eastAsia="TimesNewRomanPSMT" w:hAnsi="Cambria" w:cs="Cambria"/>
          <w:sz w:val="22"/>
          <w:szCs w:val="22"/>
        </w:rPr>
        <w:t>(Elemenként 1 pont.)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4850" cy="4449445"/>
            <wp:effectExtent l="19050" t="19050" r="25400" b="27305"/>
            <wp:wrapSquare wrapText="largest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449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tbl>
      <w:tblPr>
        <w:tblW w:w="966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860"/>
        <w:gridCol w:w="795"/>
        <w:gridCol w:w="1006"/>
      </w:tblGrid>
      <w:tr w:rsidR="00FC325B" w:rsidTr="00FC325B"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Állítás</w:t>
            </w:r>
          </w:p>
        </w:tc>
        <w:tc>
          <w:tcPr>
            <w:tcW w:w="7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Igaz</w:t>
            </w:r>
          </w:p>
        </w:tc>
        <w:tc>
          <w:tcPr>
            <w:tcW w:w="10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Hamis</w:t>
            </w:r>
          </w:p>
        </w:tc>
      </w:tr>
      <w:tr w:rsidR="00FC325B" w:rsidTr="00FC325B">
        <w:tc>
          <w:tcPr>
            <w:tcW w:w="7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a)</w:t>
            </w:r>
            <w:r>
              <w:rPr>
                <w:rFonts w:ascii="Cambria" w:eastAsia="TimesNewRoman" w:hAnsi="Cambria" w:cs="Cambr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mbria" w:eastAsia="TimesNewRomanPSMT" w:hAnsi="Cambria" w:cs="Cambria"/>
                <w:sz w:val="22"/>
                <w:szCs w:val="22"/>
              </w:rPr>
              <w:t>A</w:t>
            </w:r>
            <w:proofErr w:type="gram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demokrácia létrejöttét követően az athéni állam legnagyobb hatalommal</w:t>
            </w:r>
          </w:p>
          <w:p w:rsidR="00FC325B" w:rsidRDefault="00FC325B" w:rsidP="0029175B">
            <w:pPr>
              <w:autoSpaceDE w:val="0"/>
              <w:jc w:val="both"/>
            </w:pPr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rendelkező testülete az </w:t>
            </w:r>
            <w:proofErr w:type="spellStart"/>
            <w:r>
              <w:rPr>
                <w:rFonts w:ascii="Cambria" w:eastAsia="TimesNewRomanPSMT" w:hAnsi="Cambria" w:cs="Cambria"/>
                <w:sz w:val="22"/>
                <w:szCs w:val="22"/>
              </w:rPr>
              <w:t>Areioszpagosz</w:t>
            </w:r>
            <w:proofErr w:type="spell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volt.</w:t>
            </w:r>
          </w:p>
        </w:tc>
        <w:tc>
          <w:tcPr>
            <w:tcW w:w="7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0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FC325B">
        <w:tc>
          <w:tcPr>
            <w:tcW w:w="7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b) </w:t>
            </w:r>
            <w:proofErr w:type="gramStart"/>
            <w:r>
              <w:rPr>
                <w:rFonts w:ascii="Cambria" w:eastAsia="TimesNewRomanPSMT" w:hAnsi="Cambria" w:cs="Cambria"/>
                <w:sz w:val="22"/>
                <w:szCs w:val="22"/>
              </w:rPr>
              <w:t>A</w:t>
            </w:r>
            <w:proofErr w:type="gram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TimesNewRomanPSMT" w:hAnsi="Cambria" w:cs="Cambria"/>
                <w:sz w:val="22"/>
                <w:szCs w:val="22"/>
              </w:rPr>
              <w:t>sztratégoszt</w:t>
            </w:r>
            <w:proofErr w:type="spell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(hadvezért) azért választották, mert a hadvezetéshez szakértelemre volt szükség.</w:t>
            </w:r>
          </w:p>
        </w:tc>
        <w:tc>
          <w:tcPr>
            <w:tcW w:w="7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0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FC325B">
        <w:tc>
          <w:tcPr>
            <w:tcW w:w="7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c) </w:t>
            </w:r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Az ötszázak tanácsának tagjait közvetlenül az </w:t>
            </w:r>
            <w:proofErr w:type="spellStart"/>
            <w:r>
              <w:rPr>
                <w:rFonts w:ascii="Cambria" w:eastAsia="TimesNewRomanPSMT" w:hAnsi="Cambria" w:cs="Cambria"/>
                <w:sz w:val="22"/>
                <w:szCs w:val="22"/>
              </w:rPr>
              <w:t>ekklésia</w:t>
            </w:r>
            <w:proofErr w:type="spell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választotta.</w:t>
            </w:r>
          </w:p>
        </w:tc>
        <w:tc>
          <w:tcPr>
            <w:tcW w:w="7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0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FC325B">
        <w:tc>
          <w:tcPr>
            <w:tcW w:w="7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d) </w:t>
            </w:r>
            <w:proofErr w:type="gramStart"/>
            <w:r>
              <w:rPr>
                <w:rFonts w:ascii="Cambria" w:eastAsia="TimesNewRomanPSMT" w:hAnsi="Cambria" w:cs="Cambria"/>
                <w:sz w:val="22"/>
                <w:szCs w:val="22"/>
              </w:rPr>
              <w:t>A</w:t>
            </w:r>
            <w:proofErr w:type="gramEnd"/>
            <w:r>
              <w:rPr>
                <w:rFonts w:ascii="Cambria" w:eastAsia="TimesNewRomanPSMT" w:hAnsi="Cambria" w:cs="Cambria"/>
                <w:sz w:val="22"/>
                <w:szCs w:val="22"/>
              </w:rPr>
              <w:t xml:space="preserve"> tisztségek többségét sorsolták, hogy minden athéni polgárnak legyen</w:t>
            </w:r>
          </w:p>
          <w:p w:rsidR="00FC325B" w:rsidRDefault="00FC325B" w:rsidP="0029175B">
            <w:pPr>
              <w:autoSpaceDE w:val="0"/>
              <w:jc w:val="both"/>
            </w:pPr>
            <w:r>
              <w:rPr>
                <w:rFonts w:ascii="Cambria" w:eastAsia="TimesNewRomanPSMT" w:hAnsi="Cambria" w:cs="Cambria"/>
                <w:sz w:val="22"/>
                <w:szCs w:val="22"/>
              </w:rPr>
              <w:t>esélye hivatalt viselni.</w:t>
            </w:r>
          </w:p>
        </w:tc>
        <w:tc>
          <w:tcPr>
            <w:tcW w:w="7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10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FC325B" w:rsidRDefault="00FC325B" w:rsidP="00FC325B">
      <w:pPr>
        <w:pageBreakBefore/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lastRenderedPageBreak/>
        <w:t>6. A feladat Aquincum római kori történetével kapcsolatos. (K/3)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t xml:space="preserve">Párosítsa a képeket a megfelelő meghatározásokkal! </w:t>
      </w:r>
      <w:r>
        <w:rPr>
          <w:rFonts w:ascii="Cambria" w:eastAsia="TimesNewRomanPS-ItalicMT" w:hAnsi="Cambria" w:cs="Cambria"/>
          <w:i/>
          <w:iCs/>
          <w:sz w:val="22"/>
          <w:szCs w:val="22"/>
        </w:rPr>
        <w:t xml:space="preserve">Írja a képek betűjelét a szöveg alatti táblázatba! (Nem tud minden képet megfeleltetni.) </w:t>
      </w:r>
      <w:r>
        <w:rPr>
          <w:rFonts w:ascii="Cambria" w:eastAsia="TimesNewRomanPSMT" w:hAnsi="Cambria" w:cs="Cambria"/>
          <w:sz w:val="22"/>
          <w:szCs w:val="22"/>
        </w:rPr>
        <w:t>(Elemenként 1 pont.)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b/>
          <w:bCs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hAnsi="Cambria" w:cs="Cambria"/>
          <w:b/>
          <w:bCs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5693410" cy="4321810"/>
            <wp:effectExtent l="0" t="0" r="2540" b="254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43218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25B" w:rsidRDefault="00FC325B" w:rsidP="00FC325B">
      <w:pPr>
        <w:autoSpaceDE w:val="0"/>
        <w:jc w:val="both"/>
      </w:pPr>
      <w:proofErr w:type="gramStart"/>
      <w:r>
        <w:rPr>
          <w:rFonts w:ascii="Cambria" w:eastAsia="TimesNewRomanPS-BoldMT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TimesNewRomanPS-BoldMT" w:hAnsi="Cambria" w:cs="Cambria"/>
          <w:b/>
          <w:bCs/>
          <w:sz w:val="22"/>
          <w:szCs w:val="22"/>
        </w:rPr>
        <w:t>)</w:t>
      </w:r>
      <w:r>
        <w:rPr>
          <w:rFonts w:ascii="Cambria" w:eastAsia="TimesNewRomanPS-BoldMT" w:hAnsi="Cambria" w:cs="Cambria"/>
          <w:sz w:val="22"/>
          <w:szCs w:val="22"/>
        </w:rPr>
        <w:t xml:space="preserve"> </w:t>
      </w:r>
      <w:r>
        <w:rPr>
          <w:rFonts w:ascii="Cambria" w:eastAsia="BookAntiqua" w:hAnsi="Cambria" w:cs="Cambria"/>
          <w:sz w:val="22"/>
          <w:szCs w:val="22"/>
        </w:rPr>
        <w:t>Az itteni egyenetlenebb éghajlat időjárási adottságai különleges fűtési rendszert hívtak életre. A légfűtés, amit padló-, esetleg falfűtésként alakítottak ki, általában minden lakó- és középületben megtalálható volt. Padlófűtés esetén a járófelületet sűrűn elhelyezett, körülbelül 60 centiméter magas kőoszlopok tartották, melyek között a felmelegített levegő keringett.</w:t>
      </w:r>
    </w:p>
    <w:p w:rsidR="00FC325B" w:rsidRDefault="00FC325B" w:rsidP="00FC325B">
      <w:pPr>
        <w:autoSpaceDE w:val="0"/>
        <w:jc w:val="both"/>
      </w:pPr>
    </w:p>
    <w:p w:rsidR="00FC325B" w:rsidRDefault="00FC325B" w:rsidP="00FC325B">
      <w:pPr>
        <w:autoSpaceDE w:val="0"/>
        <w:jc w:val="both"/>
      </w:pPr>
      <w:r>
        <w:rPr>
          <w:rFonts w:ascii="Cambria" w:eastAsia="BookAntiqua-Bold" w:hAnsi="Cambria" w:cs="Cambria"/>
          <w:b/>
          <w:bCs/>
          <w:sz w:val="22"/>
          <w:szCs w:val="22"/>
        </w:rPr>
        <w:t xml:space="preserve">b) </w:t>
      </w:r>
      <w:proofErr w:type="gramStart"/>
      <w:r>
        <w:rPr>
          <w:rFonts w:ascii="Cambria" w:eastAsia="BookAntiqua" w:hAnsi="Cambria" w:cs="Cambria"/>
          <w:sz w:val="22"/>
          <w:szCs w:val="22"/>
        </w:rPr>
        <w:t>A</w:t>
      </w:r>
      <w:proofErr w:type="gramEnd"/>
      <w:r>
        <w:rPr>
          <w:rFonts w:ascii="Cambria" w:eastAsia="BookAntiqua" w:hAnsi="Cambria" w:cs="Cambria"/>
          <w:sz w:val="22"/>
          <w:szCs w:val="22"/>
        </w:rPr>
        <w:t xml:space="preserve"> katonaváros déli határán nagyobb amfiteátrum romjait tárták fel, mely a római birodalom északi tartományainak egyik legnagyobb emléke. 13000 ember befogadására alkalmas építmény. Falai kőlapokkal burkolt öntött falak. Alaprajza nem egészen elliptikus, kissé mandula alakú, és nemcsak hossz-, hanem rövidebb kereszttengelyében is kapui voltak.</w:t>
      </w:r>
    </w:p>
    <w:p w:rsidR="00FC325B" w:rsidRDefault="00FC325B" w:rsidP="00FC325B">
      <w:pPr>
        <w:autoSpaceDE w:val="0"/>
        <w:jc w:val="both"/>
      </w:pPr>
    </w:p>
    <w:p w:rsidR="00FC325B" w:rsidRDefault="00FC325B" w:rsidP="00FC325B">
      <w:pPr>
        <w:autoSpaceDE w:val="0"/>
        <w:jc w:val="both"/>
      </w:pPr>
      <w:r>
        <w:rPr>
          <w:rFonts w:ascii="Cambria" w:eastAsia="BookAntiqua-Bold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BookAntiqua" w:hAnsi="Cambria" w:cs="Cambria"/>
          <w:sz w:val="22"/>
          <w:szCs w:val="22"/>
        </w:rPr>
        <w:t xml:space="preserve">Aquincum építményei közül jelentős az </w:t>
      </w:r>
      <w:proofErr w:type="spellStart"/>
      <w:r>
        <w:rPr>
          <w:rFonts w:ascii="Cambria" w:eastAsia="BookAntiqua-Italic" w:hAnsi="Cambria" w:cs="Cambria"/>
          <w:i/>
          <w:iCs/>
          <w:sz w:val="22"/>
          <w:szCs w:val="22"/>
        </w:rPr>
        <w:t>aquaduct</w:t>
      </w:r>
      <w:proofErr w:type="spellEnd"/>
      <w:r>
        <w:rPr>
          <w:rFonts w:ascii="Cambria" w:eastAsia="BookAntiqua-Italic" w:hAnsi="Cambria" w:cs="Cambria"/>
          <w:i/>
          <w:iCs/>
          <w:sz w:val="22"/>
          <w:szCs w:val="22"/>
        </w:rPr>
        <w:t xml:space="preserve">, </w:t>
      </w:r>
      <w:r>
        <w:rPr>
          <w:rFonts w:ascii="Cambria" w:eastAsia="BookAntiqua" w:hAnsi="Cambria" w:cs="Cambria"/>
          <w:sz w:val="22"/>
          <w:szCs w:val="22"/>
        </w:rPr>
        <w:t xml:space="preserve">mely a Római-fürdőtől a katonaváros </w:t>
      </w:r>
      <w:proofErr w:type="spellStart"/>
      <w:r>
        <w:rPr>
          <w:rFonts w:ascii="Cambria" w:eastAsia="BookAntiqua" w:hAnsi="Cambria" w:cs="Cambria"/>
          <w:sz w:val="22"/>
          <w:szCs w:val="22"/>
        </w:rPr>
        <w:t>amphitheatrumáig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vezetett. A nagy római vízvezetékekhez hasonló, egyszerű, tömör pilléreken nyugvó árkádsor a Római-fürdő forrásvizét szállította a polgár- és katonaváros köz-, illetve magánfürdőibe.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b/>
          <w:bCs/>
          <w:sz w:val="22"/>
          <w:szCs w:val="22"/>
        </w:rPr>
      </w:pPr>
    </w:p>
    <w:tbl>
      <w:tblPr>
        <w:tblW w:w="0" w:type="auto"/>
        <w:tblInd w:w="33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00"/>
        <w:gridCol w:w="1351"/>
      </w:tblGrid>
      <w:tr w:rsidR="00FC325B" w:rsidTr="0029175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Szöveg</w:t>
            </w:r>
          </w:p>
        </w:tc>
        <w:tc>
          <w:tcPr>
            <w:tcW w:w="13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Kép</w:t>
            </w:r>
          </w:p>
        </w:tc>
      </w:tr>
      <w:tr w:rsidR="00FC325B" w:rsidTr="0029175B">
        <w:tc>
          <w:tcPr>
            <w:tcW w:w="1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13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29175B">
        <w:tc>
          <w:tcPr>
            <w:tcW w:w="1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13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FC325B" w:rsidTr="0029175B">
        <w:tc>
          <w:tcPr>
            <w:tcW w:w="15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3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 xml:space="preserve">7. </w:t>
      </w:r>
      <w:r>
        <w:rPr>
          <w:rFonts w:ascii="Cambria" w:eastAsia="TimesNewRomanPS-BoldMT" w:hAnsi="Cambria" w:cs="Cambria"/>
          <w:b/>
          <w:bCs/>
          <w:sz w:val="22"/>
          <w:szCs w:val="22"/>
        </w:rPr>
        <w:t>A feladat az ókori Róma történelmére vonatkozik. (K/3)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t xml:space="preserve">Válassza ki a következő felsorolásból a megfelelő évszázadot, és írja a térképvázlatok betűjele mellé! Ezután nevezzen meg három olyan provinciát, amely a c térképvázlat korszakában a birodalomhoz tartozott! </w:t>
      </w:r>
      <w:r>
        <w:rPr>
          <w:rFonts w:ascii="Cambria" w:eastAsia="TimesNewRomanPS-ItalicMT" w:hAnsi="Cambria" w:cs="Cambria"/>
          <w:i/>
          <w:iCs/>
          <w:sz w:val="22"/>
          <w:szCs w:val="22"/>
        </w:rPr>
        <w:t xml:space="preserve">Használja a történelmi atlaszt is! </w:t>
      </w:r>
      <w:r>
        <w:rPr>
          <w:rFonts w:ascii="Cambria" w:eastAsia="TimesNewRomanPSMT" w:hAnsi="Cambria" w:cs="Cambria"/>
          <w:sz w:val="22"/>
          <w:szCs w:val="22"/>
        </w:rPr>
        <w:t>(Elemenként 0,5 pont.)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autoSpaceDE w:val="0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t xml:space="preserve">Időszakok: </w:t>
      </w:r>
      <w:r>
        <w:rPr>
          <w:rFonts w:ascii="Cambria" w:eastAsia="TimesNewRomanPS-BoldMT" w:hAnsi="Cambria" w:cs="Cambria"/>
          <w:sz w:val="22"/>
          <w:szCs w:val="22"/>
        </w:rPr>
        <w:t>Kr. e. XI. sz.; Kr. e. X. sz.; Kr. e. VIII. sz.; Kr. e. II. sz.; Kr. u. II. sz.; Kr. u. VI. sz.</w:t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116205</wp:posOffset>
            </wp:positionV>
            <wp:extent cx="6114415" cy="4193540"/>
            <wp:effectExtent l="0" t="0" r="635" b="0"/>
            <wp:wrapSquare wrapText="largest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1935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FC325B" w:rsidRDefault="00FC325B" w:rsidP="00FC325B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8. A feladat az ókori görög történelemre vonatkozik. (K/3)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Írja a pontozott vonalra a felsorolt válaszlehetőségek közül a megfelelőt!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(Egy elemet nem tud társítani.) </w:t>
      </w:r>
      <w:r>
        <w:rPr>
          <w:rFonts w:ascii="Cambria" w:eastAsia="TimesNewRoman" w:hAnsi="Cambria" w:cs="Cambria"/>
          <w:sz w:val="22"/>
          <w:szCs w:val="22"/>
        </w:rPr>
        <w:t>(Elemenként 0,5 pont.)</w:t>
      </w:r>
    </w:p>
    <w:p w:rsidR="00FC325B" w:rsidRDefault="00FC325B" w:rsidP="00FC325B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</w:pPr>
      <w:proofErr w:type="gramStart"/>
      <w:r>
        <w:rPr>
          <w:rFonts w:ascii="Cambria" w:eastAsia="TimesNewRoman" w:hAnsi="Cambria" w:cs="Cambria"/>
          <w:sz w:val="22"/>
          <w:szCs w:val="22"/>
        </w:rPr>
        <w:t>népgyűlés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– cserépszavazás – szenátus – Athén – rabszolgák – </w:t>
      </w:r>
      <w:proofErr w:type="spellStart"/>
      <w:r>
        <w:rPr>
          <w:rFonts w:ascii="Cambria" w:eastAsia="TimesNewRoman" w:hAnsi="Cambria" w:cs="Cambria"/>
          <w:sz w:val="22"/>
          <w:szCs w:val="22"/>
        </w:rPr>
        <w:t>sztratégoszok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 – sorsolás</w:t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6114415" cy="4363085"/>
            <wp:effectExtent l="0" t="0" r="635" b="0"/>
            <wp:wrapSquare wrapText="largest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3630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25B" w:rsidRDefault="00FC325B" w:rsidP="00FC325B">
      <w:pPr>
        <w:autoSpaceDE w:val="0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) …...............................................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b</w:t>
      </w: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) ….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..............................................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c</w:t>
      </w: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) ….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..............................................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d</w:t>
      </w: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) ….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..............................................</w:t>
      </w:r>
    </w:p>
    <w:p w:rsidR="00FC325B" w:rsidRDefault="00FC325B" w:rsidP="00FC325B">
      <w:pPr>
        <w:autoSpaceDE w:val="0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e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) …...............................................</w:t>
      </w:r>
    </w:p>
    <w:p w:rsidR="00FC325B" w:rsidRDefault="00FC325B" w:rsidP="00FC325B">
      <w:pPr>
        <w:autoSpaceDE w:val="0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f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) …...............................................</w:t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10. A feladat a nagy világvallásokra vonatkozik. (K/2)</w:t>
      </w:r>
    </w:p>
    <w:p w:rsidR="00FC325B" w:rsidRDefault="00FC325B" w:rsidP="00FC325B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Ossza két csoportra a felsorolt vallásokat, és írja be a fogalmakat a táblázatba! </w:t>
      </w:r>
      <w:r>
        <w:rPr>
          <w:rFonts w:ascii="Cambria" w:eastAsia="TimesNewRoman" w:hAnsi="Cambria" w:cs="Cambria"/>
          <w:i/>
          <w:iCs/>
          <w:sz w:val="22"/>
          <w:szCs w:val="22"/>
        </w:rPr>
        <w:t>(Elemenként 0,5 pont.)</w:t>
      </w:r>
      <w:r>
        <w:rPr>
          <w:rFonts w:ascii="Cambria" w:eastAsia="Times New Roman" w:hAnsi="Cambria" w:cs="Cambria"/>
          <w:b/>
          <w:bCs/>
          <w:sz w:val="22"/>
          <w:szCs w:val="22"/>
        </w:rPr>
        <w:t xml:space="preserve"> </w:t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FC325B" w:rsidRDefault="00FC325B" w:rsidP="00FC325B">
      <w:pPr>
        <w:autoSpaceDE w:val="0"/>
        <w:jc w:val="center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brahmanizmus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; buddhizmus; kereszténység; iszlám</w:t>
      </w:r>
    </w:p>
    <w:p w:rsidR="00FC325B" w:rsidRDefault="00FC325B" w:rsidP="00FC325B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00"/>
        <w:gridCol w:w="4876"/>
      </w:tblGrid>
      <w:tr w:rsidR="00FC325B" w:rsidTr="0029175B"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Politeizmus</w:t>
            </w:r>
          </w:p>
        </w:tc>
        <w:tc>
          <w:tcPr>
            <w:tcW w:w="48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jc w:val="both"/>
            </w:pPr>
            <w:proofErr w:type="gramStart"/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Monoteizmus</w:t>
            </w:r>
            <w:proofErr w:type="gramEnd"/>
          </w:p>
        </w:tc>
      </w:tr>
      <w:tr w:rsidR="00FC325B" w:rsidTr="0029175B">
        <w:tc>
          <w:tcPr>
            <w:tcW w:w="48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snapToGrid w:val="0"/>
              <w:jc w:val="both"/>
              <w:rPr>
                <w:rFonts w:ascii="Cambria" w:eastAsia="TimesNewRoman" w:hAnsi="Cambria" w:cs="Cambria"/>
                <w:sz w:val="22"/>
                <w:szCs w:val="22"/>
              </w:rPr>
            </w:pPr>
          </w:p>
        </w:tc>
        <w:tc>
          <w:tcPr>
            <w:tcW w:w="48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eastAsia="TimesNewRoman" w:hAnsi="Cambria" w:cs="Cambria"/>
                <w:sz w:val="22"/>
                <w:szCs w:val="22"/>
              </w:rPr>
            </w:pPr>
          </w:p>
        </w:tc>
      </w:tr>
      <w:tr w:rsidR="00FC325B" w:rsidTr="0029175B">
        <w:tc>
          <w:tcPr>
            <w:tcW w:w="48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autoSpaceDE w:val="0"/>
              <w:snapToGrid w:val="0"/>
              <w:jc w:val="both"/>
              <w:rPr>
                <w:rFonts w:ascii="Cambria" w:eastAsia="TimesNewRoman" w:hAnsi="Cambria" w:cs="Cambria"/>
                <w:sz w:val="22"/>
                <w:szCs w:val="22"/>
              </w:rPr>
            </w:pPr>
          </w:p>
        </w:tc>
        <w:tc>
          <w:tcPr>
            <w:tcW w:w="48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C325B" w:rsidRDefault="00FC325B" w:rsidP="0029175B">
            <w:pPr>
              <w:pStyle w:val="Tblzattartalom"/>
              <w:snapToGrid w:val="0"/>
              <w:jc w:val="both"/>
              <w:rPr>
                <w:rFonts w:ascii="Cambria" w:eastAsia="TimesNewRoman" w:hAnsi="Cambria" w:cs="Cambria"/>
                <w:sz w:val="22"/>
                <w:szCs w:val="22"/>
              </w:rPr>
            </w:pPr>
          </w:p>
        </w:tc>
      </w:tr>
    </w:tbl>
    <w:p w:rsidR="00091619" w:rsidRDefault="00091619" w:rsidP="00091619">
      <w:pPr>
        <w:widowControl/>
        <w:suppressAutoHyphens w:val="0"/>
        <w:sectPr w:rsidR="00091619">
          <w:pgSz w:w="11906" w:h="16838"/>
          <w:pgMar w:top="1648" w:right="1134" w:bottom="1279" w:left="1134" w:header="1134" w:footer="720" w:gutter="0"/>
          <w:cols w:space="708"/>
        </w:sectPr>
      </w:pPr>
    </w:p>
    <w:p w:rsidR="0011395E" w:rsidRDefault="0011395E" w:rsidP="0011395E">
      <w:pPr>
        <w:pageBreakBefore/>
        <w:autoSpaceDE w:val="0"/>
        <w:jc w:val="both"/>
      </w:pPr>
      <w:r>
        <w:rPr>
          <w:rFonts w:ascii="Cambria" w:eastAsia="TimesNewRomanPS-BoldMT" w:hAnsi="Cambria" w:cs="Cambria"/>
          <w:b/>
          <w:bCs/>
          <w:sz w:val="22"/>
          <w:szCs w:val="22"/>
        </w:rPr>
        <w:lastRenderedPageBreak/>
        <w:t xml:space="preserve">14. </w:t>
      </w:r>
      <w:r>
        <w:rPr>
          <w:rFonts w:ascii="Cambria" w:eastAsia="TimesNewRoman" w:hAnsi="Cambria" w:cs="Cambria"/>
          <w:b/>
          <w:bCs/>
          <w:sz w:val="22"/>
          <w:szCs w:val="22"/>
        </w:rPr>
        <w:t>A feladat Pannónia római kori történetével kapcsolatos. (K/4)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Párosítsa a leírásokat a megfelelő képekkel! Írja a képek sorszámát a táblázatba!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Egy kép kimarad. </w:t>
      </w:r>
      <w:r>
        <w:rPr>
          <w:rFonts w:ascii="Cambria" w:eastAsia="TimesNewRoman" w:hAnsi="Cambria" w:cs="Cambria"/>
          <w:sz w:val="22"/>
          <w:szCs w:val="22"/>
        </w:rPr>
        <w:t>(Elemenként 1 pont.)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Leírások: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A)</w:t>
      </w:r>
      <w:r>
        <w:rPr>
          <w:rFonts w:ascii="Cambria" w:eastAsia="TimesNewRoman" w:hAnsi="Cambria" w:cs="Cambria"/>
          <w:sz w:val="22"/>
          <w:szCs w:val="22"/>
        </w:rPr>
        <w:t xml:space="preserve"> Az Itáliát az Északi-tengerrel összekötő kereskedelmi út Pannónián vezetett keresztül. Az út 5 méter széles, jól ledöngölt, kavicsból és nagyobb kövekből készült töltésen futott. Az utak felső rétegében a kavicsot habarcsos kötőanyaggal tették szilárdabbá, tetejét bazaltlapokkal burkolták.</w:t>
      </w:r>
    </w:p>
    <w:p w:rsidR="0011395E" w:rsidRDefault="0011395E" w:rsidP="0011395E">
      <w:pPr>
        <w:autoSpaceDE w:val="0"/>
        <w:jc w:val="both"/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B)</w:t>
      </w:r>
      <w:r>
        <w:rPr>
          <w:rFonts w:ascii="Cambria" w:eastAsia="TimesNewRoman" w:hAnsi="Cambria" w:cs="Cambria"/>
          <w:sz w:val="22"/>
          <w:szCs w:val="22"/>
        </w:rPr>
        <w:t xml:space="preserve">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szent kerület a Borostyán út felé nyitott oszlopcsarnokon át volt megközelíthető, ahonnan a hatalmas előcsarnokba léphettek a hívek. Innen </w:t>
      </w:r>
      <w:proofErr w:type="gramStart"/>
      <w:r>
        <w:rPr>
          <w:rFonts w:ascii="Cambria" w:eastAsia="TimesNewRoman" w:hAnsi="Cambria" w:cs="Cambria"/>
          <w:sz w:val="22"/>
          <w:szCs w:val="22"/>
        </w:rPr>
        <w:t>monumentális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gránitoszlopok között juthattak az oszlopcsarnokokkal keretezett, mészkőlapokkal burkolt udvarra, amelynek fő helyén, egy magas pódiumon állt Ízisz istennő központi szentélye.</w:t>
      </w:r>
    </w:p>
    <w:p w:rsidR="0011395E" w:rsidRDefault="0011395E" w:rsidP="0011395E">
      <w:pPr>
        <w:autoSpaceDE w:val="0"/>
        <w:jc w:val="both"/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TimesNewRoman" w:hAnsi="Cambria" w:cs="Cambria"/>
          <w:sz w:val="22"/>
          <w:szCs w:val="22"/>
        </w:rPr>
        <w:t xml:space="preserve">Az </w:t>
      </w:r>
      <w:proofErr w:type="spellStart"/>
      <w:r>
        <w:rPr>
          <w:rFonts w:ascii="Cambria" w:eastAsia="TimesNewRoman" w:hAnsi="Cambria" w:cs="Cambria"/>
          <w:sz w:val="22"/>
          <w:szCs w:val="22"/>
        </w:rPr>
        <w:t>aquaduct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 – Aquincum egyik jelentős építménye – a Római-fürdőtől a katonavárosig vezetett. A nagy római vízvezetékekhez hasonló, tömör pilléreken nyugvó árkádsor a Római-fürdő forrásvizét szállította a polgár- és katonaváros köz-, illetve magánfürdőibe.</w:t>
      </w:r>
    </w:p>
    <w:p w:rsidR="0011395E" w:rsidRDefault="0011395E" w:rsidP="0011395E">
      <w:pPr>
        <w:autoSpaceDE w:val="0"/>
        <w:jc w:val="both"/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D)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különleges fűtési rendszer egyik része a </w:t>
      </w:r>
      <w:proofErr w:type="spellStart"/>
      <w:r>
        <w:rPr>
          <w:rFonts w:ascii="Cambria" w:eastAsia="TimesNewRoman" w:hAnsi="Cambria" w:cs="Cambria"/>
          <w:sz w:val="22"/>
          <w:szCs w:val="22"/>
        </w:rPr>
        <w:t>suspensura</w:t>
      </w:r>
      <w:proofErr w:type="spellEnd"/>
      <w:r>
        <w:rPr>
          <w:rFonts w:ascii="Cambria" w:eastAsia="TimesNewRoman" w:hAnsi="Cambria" w:cs="Cambria"/>
          <w:sz w:val="22"/>
          <w:szCs w:val="22"/>
        </w:rPr>
        <w:t>, a kis oszlopkákra helyezett padló, amely alatt a meleg levegő keringett. A padló magassága változó volt, annak függvényében, hogy az épületet mennyire kellett kifűteni.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448945</wp:posOffset>
            </wp:positionH>
            <wp:positionV relativeFrom="paragraph">
              <wp:posOffset>118110</wp:posOffset>
            </wp:positionV>
            <wp:extent cx="5001260" cy="5045710"/>
            <wp:effectExtent l="0" t="0" r="8890" b="2540"/>
            <wp:wrapSquare wrapText="largest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50457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11395E" w:rsidRDefault="0011395E" w:rsidP="0011395E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15. A feladat az athéni demokrácia intézményeivel kapcsolatos. (K/4)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Írja be a lenti táblázatba a Kr. e. V. századi Athén politikai intézményeire vonatkozó hiányzó adatokat!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A táblázatban az ábrán megtalálható fogalmak közül négynek, és a rájuk vonatkozó két-két állítás betűjelének kell szerepelnie. </w:t>
      </w:r>
      <w:r>
        <w:rPr>
          <w:rFonts w:ascii="Cambria" w:eastAsia="TimesNewRoman" w:hAnsi="Cambria" w:cs="Cambria"/>
          <w:sz w:val="22"/>
          <w:szCs w:val="22"/>
        </w:rPr>
        <w:t>(</w:t>
      </w:r>
      <w:r>
        <w:rPr>
          <w:rFonts w:ascii="Cambria" w:eastAsia="TimesNewRoman" w:hAnsi="Cambria" w:cs="Cambria"/>
          <w:i/>
          <w:iCs/>
          <w:sz w:val="22"/>
          <w:szCs w:val="22"/>
        </w:rPr>
        <w:t>Soronként egy elem már szerepel a táblázatban</w:t>
      </w:r>
      <w:r>
        <w:rPr>
          <w:rFonts w:ascii="Cambria" w:eastAsia="TimesNewRoman" w:hAnsi="Cambria" w:cs="Cambria"/>
          <w:sz w:val="22"/>
          <w:szCs w:val="22"/>
        </w:rPr>
        <w:t xml:space="preserve">.)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Egy betűjelet csak egy helyre írhat. </w:t>
      </w:r>
      <w:r>
        <w:rPr>
          <w:rFonts w:ascii="Cambria" w:eastAsia="TimesNewRoman" w:hAnsi="Cambria" w:cs="Cambria"/>
          <w:sz w:val="22"/>
          <w:szCs w:val="22"/>
        </w:rPr>
        <w:t>(Elemenként 0,5 pont.)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6114415" cy="3165475"/>
            <wp:effectExtent l="0" t="0" r="635" b="0"/>
            <wp:wrapSquare wrapText="largest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65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>„</w:t>
      </w:r>
      <w:r>
        <w:rPr>
          <w:rFonts w:ascii="Cambria" w:eastAsia="BookAntiqua" w:hAnsi="Cambria" w:cs="Cambria"/>
          <w:sz w:val="22"/>
          <w:szCs w:val="22"/>
        </w:rPr>
        <w:t xml:space="preserve">[Periklész] a színházi pénzekkel, a törvényszéki napidíjakkal, s a más címeken fizetett összegekkel és közsegélyekkel megnyerte magának a népet, és felhasználta az </w:t>
      </w:r>
      <w:proofErr w:type="spellStart"/>
      <w:r>
        <w:rPr>
          <w:rFonts w:ascii="Cambria" w:eastAsia="BookAntiqua" w:hAnsi="Cambria" w:cs="Cambria"/>
          <w:sz w:val="22"/>
          <w:szCs w:val="22"/>
        </w:rPr>
        <w:t>Areioszpagosz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tanácsa ellen, amelynek ő maga nem volt tagja, mivel sorsolással soha nem választották meg </w:t>
      </w:r>
      <w:proofErr w:type="spellStart"/>
      <w:r>
        <w:rPr>
          <w:rFonts w:ascii="Cambria" w:eastAsia="BookAntiqua" w:hAnsi="Cambria" w:cs="Cambria"/>
          <w:sz w:val="22"/>
          <w:szCs w:val="22"/>
        </w:rPr>
        <w:t>arkhónná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. […] Periklész, mihelyt biztonsággal támaszkodhatott a népre, letörte a tanács hatalmát […]. </w:t>
      </w:r>
      <w:proofErr w:type="gramStart"/>
      <w:r>
        <w:rPr>
          <w:rFonts w:ascii="Cambria" w:eastAsia="BookAntiqua" w:hAnsi="Cambria" w:cs="Cambria"/>
          <w:sz w:val="22"/>
          <w:szCs w:val="22"/>
        </w:rPr>
        <w:t>Ezenfelül</w:t>
      </w:r>
      <w:proofErr w:type="gramEnd"/>
      <w:r>
        <w:rPr>
          <w:rFonts w:ascii="Cambria" w:eastAsia="BookAntiqu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BookAntiqua" w:hAnsi="Cambria" w:cs="Cambria"/>
          <w:sz w:val="22"/>
          <w:szCs w:val="22"/>
        </w:rPr>
        <w:t>Kimónt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mint Spárta barátját és a nép ellenségét, </w:t>
      </w:r>
      <w:proofErr w:type="spellStart"/>
      <w:r>
        <w:rPr>
          <w:rFonts w:ascii="Cambria" w:eastAsia="BookAntiqua" w:hAnsi="Cambria" w:cs="Cambria"/>
          <w:sz w:val="22"/>
          <w:szCs w:val="22"/>
        </w:rPr>
        <w:t>osztrakiszmosszal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BookAntiqua" w:hAnsi="Cambria" w:cs="Cambria"/>
          <w:sz w:val="22"/>
          <w:szCs w:val="22"/>
        </w:rPr>
        <w:t>száműzette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[…].” </w:t>
      </w:r>
      <w:r>
        <w:rPr>
          <w:rFonts w:ascii="Cambria" w:eastAsia="BookAntiqua" w:hAnsi="Cambria" w:cs="Cambria"/>
          <w:i/>
          <w:iCs/>
          <w:sz w:val="22"/>
          <w:szCs w:val="22"/>
        </w:rPr>
        <w:t>(Plutarkhosz: Párhuzamos életrajzok. Periklész.)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Állítások: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A)</w:t>
      </w:r>
      <w:r>
        <w:rPr>
          <w:rFonts w:ascii="Cambria" w:eastAsia="TimesNewRoman" w:hAnsi="Cambria" w:cs="Cambria"/>
          <w:sz w:val="22"/>
          <w:szCs w:val="22"/>
        </w:rPr>
        <w:t xml:space="preserve"> Eredetileg akkor alkalmazták, ha gyanú merült fel valaki ellen, hogy egyeduralomra tör.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B)</w:t>
      </w:r>
      <w:r>
        <w:rPr>
          <w:rFonts w:ascii="Cambria" w:eastAsia="TimesNewRoman" w:hAnsi="Cambria" w:cs="Cambria"/>
          <w:sz w:val="22"/>
          <w:szCs w:val="22"/>
        </w:rPr>
        <w:t xml:space="preserve">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lakókörzetenként kiállított katonai alakulatok élén álló tisztségviselő.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TimesNewRoman" w:hAnsi="Cambria" w:cs="Cambria"/>
          <w:sz w:val="22"/>
          <w:szCs w:val="22"/>
        </w:rPr>
        <w:t>Tagjai napidíjban részesültek, és felesküdtek az igazságos ítélethozatalra.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D) </w:t>
      </w:r>
      <w:r>
        <w:rPr>
          <w:rFonts w:ascii="Cambria" w:eastAsia="TimesNewRoman" w:hAnsi="Cambria" w:cs="Cambria"/>
          <w:sz w:val="22"/>
          <w:szCs w:val="22"/>
        </w:rPr>
        <w:t>Periklész összesen több mint tíz éven keresztül töltötte be ezt a tisztséget.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E) </w:t>
      </w:r>
      <w:r>
        <w:rPr>
          <w:rFonts w:ascii="Cambria" w:eastAsia="TimesNewRoman" w:hAnsi="Cambria" w:cs="Cambria"/>
          <w:sz w:val="22"/>
          <w:szCs w:val="22"/>
        </w:rPr>
        <w:t>Minden 20. életévét betöltött, polgárjoggal rendelkező athéni férfi tagja volt.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F)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demokrácia virágkorában ez a testület gyakorolta a legfőbb hatalmat.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G)</w:t>
      </w:r>
      <w:r>
        <w:rPr>
          <w:rFonts w:ascii="Cambria" w:eastAsia="TimesNewRoman" w:hAnsi="Cambria" w:cs="Cambria"/>
          <w:sz w:val="22"/>
          <w:szCs w:val="22"/>
        </w:rPr>
        <w:t xml:space="preserve"> Az </w:t>
      </w:r>
      <w:proofErr w:type="spellStart"/>
      <w:r>
        <w:rPr>
          <w:rFonts w:ascii="Cambria" w:eastAsia="TimesNewRoman" w:hAnsi="Cambria" w:cs="Cambria"/>
          <w:sz w:val="22"/>
          <w:szCs w:val="22"/>
        </w:rPr>
        <w:t>Areioszpagosz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 háttérbe szorítása után megnőtt a szerepe a bíráskodásban.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H)</w:t>
      </w:r>
      <w:r>
        <w:rPr>
          <w:rFonts w:ascii="Cambria" w:eastAsia="TimesNewRoman" w:hAnsi="Cambria" w:cs="Cambria"/>
          <w:sz w:val="22"/>
          <w:szCs w:val="22"/>
        </w:rPr>
        <w:t xml:space="preserve"> </w:t>
      </w:r>
      <w:proofErr w:type="gramStart"/>
      <w:r>
        <w:rPr>
          <w:rFonts w:ascii="Cambria" w:eastAsia="TimesNewRoman" w:hAnsi="Cambria" w:cs="Cambria"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Kr. e. V. században többször is visszaéltek vele, és a politikai ellenfelek eltávolítására használták.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9"/>
        <w:gridCol w:w="4835"/>
      </w:tblGrid>
      <w:tr w:rsidR="0011395E" w:rsidTr="0029175B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Fogalom:</w:t>
            </w:r>
          </w:p>
        </w:tc>
        <w:tc>
          <w:tcPr>
            <w:tcW w:w="4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A két állítás betűjele:</w:t>
            </w:r>
          </w:p>
        </w:tc>
      </w:tr>
      <w:tr w:rsidR="0011395E" w:rsidTr="002917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a)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A,</w:t>
            </w:r>
          </w:p>
        </w:tc>
      </w:tr>
      <w:tr w:rsidR="0011395E" w:rsidTr="002917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b) népgyűlés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jc w:val="both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11395E" w:rsidTr="002917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c)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C,</w:t>
            </w:r>
          </w:p>
        </w:tc>
      </w:tr>
      <w:tr w:rsidR="0011395E" w:rsidTr="0029175B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d)</w:t>
            </w:r>
          </w:p>
        </w:tc>
        <w:tc>
          <w:tcPr>
            <w:tcW w:w="483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both"/>
            </w:pPr>
            <w:r>
              <w:rPr>
                <w:rFonts w:ascii="Cambria" w:hAnsi="Cambria" w:cs="Cambria"/>
                <w:sz w:val="22"/>
                <w:szCs w:val="22"/>
              </w:rPr>
              <w:t>D,</w:t>
            </w:r>
          </w:p>
        </w:tc>
      </w:tr>
    </w:tbl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pageBreakBefore/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17. A feladat a világvallásokhoz kapcsolódik. (K/3)</w:t>
      </w: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Válaszoljon a kérdésekre a forrás és ismeretei alapján! </w:t>
      </w:r>
      <w:r>
        <w:rPr>
          <w:rFonts w:ascii="Cambria" w:eastAsia="TimesNewRoman" w:hAnsi="Cambria" w:cs="Cambria"/>
          <w:sz w:val="22"/>
          <w:szCs w:val="22"/>
        </w:rPr>
        <w:t>(Elemenként 1 pont.)</w:t>
      </w: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1240155</wp:posOffset>
            </wp:positionH>
            <wp:positionV relativeFrom="paragraph">
              <wp:posOffset>118110</wp:posOffset>
            </wp:positionV>
            <wp:extent cx="3634105" cy="2308860"/>
            <wp:effectExtent l="0" t="0" r="4445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3088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b/>
          <w:bCs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>) Melyik valláshoz kötődik a kép?</w:t>
      </w: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sz w:val="22"/>
          <w:szCs w:val="22"/>
        </w:rPr>
        <w:t>...……………………………………………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b/>
          <w:bCs/>
          <w:sz w:val="22"/>
          <w:szCs w:val="22"/>
        </w:rPr>
      </w:pP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t>b) Nevezze meg a festmény közepén található személyt!</w:t>
      </w: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sz w:val="22"/>
          <w:szCs w:val="22"/>
        </w:rPr>
        <w:t>...……………………………………………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b/>
          <w:bCs/>
          <w:sz w:val="22"/>
          <w:szCs w:val="22"/>
        </w:rPr>
      </w:pP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t>c) Hogyan nevezzük a középső alak körül elhelyezkedő személyeket?</w:t>
      </w: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sz w:val="22"/>
          <w:szCs w:val="22"/>
        </w:rPr>
        <w:t>...……………………………………………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20. A feladat az ókori görög művészethez kapcsolódik. (K/4)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Válaszoljon a kérdésekre a képek és ismeretei segítségével! </w:t>
      </w:r>
      <w:r>
        <w:rPr>
          <w:rFonts w:ascii="Cambria" w:eastAsia="TimesNewRoman" w:hAnsi="Cambria" w:cs="Cambria"/>
          <w:sz w:val="22"/>
          <w:szCs w:val="22"/>
        </w:rPr>
        <w:t>(Elemenként 1 pont.)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) </w:t>
      </w:r>
      <w:r>
        <w:rPr>
          <w:rFonts w:ascii="Cambria" w:eastAsia="TimesNewRoman" w:hAnsi="Cambria" w:cs="Cambria"/>
          <w:sz w:val="22"/>
          <w:szCs w:val="22"/>
        </w:rPr>
        <w:t xml:space="preserve">Az alábbi képen egy istenszobor rekonstrukcióját látja. Az eredeti szobor aranyból és elefántcsontból készült, az ókori világ egyik csodájaként is számon tartják. </w:t>
      </w:r>
      <w:r>
        <w:rPr>
          <w:rFonts w:ascii="Cambria" w:eastAsia="TimesNewRoman" w:hAnsi="Cambria" w:cs="Cambria"/>
          <w:b/>
          <w:bCs/>
          <w:sz w:val="22"/>
          <w:szCs w:val="22"/>
        </w:rPr>
        <w:t>Melyik görög istent ábrázolja?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>…………………………………</w:t>
      </w:r>
      <w:r>
        <w:rPr>
          <w:rFonts w:ascii="Cambria" w:eastAsia="TimesNewRoman" w:hAnsi="Cambria" w:cs="Cambria"/>
          <w:sz w:val="22"/>
          <w:szCs w:val="22"/>
        </w:rPr>
        <w:t>.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1765935" cy="2160905"/>
            <wp:effectExtent l="0" t="0" r="5715" b="0"/>
            <wp:wrapSquare wrapText="largest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21609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b) </w:t>
      </w:r>
      <w:r>
        <w:rPr>
          <w:rFonts w:ascii="Cambria" w:eastAsia="TimesNewRoman" w:hAnsi="Cambria" w:cs="Cambria"/>
          <w:sz w:val="22"/>
          <w:szCs w:val="22"/>
        </w:rPr>
        <w:t xml:space="preserve">Ott, ahol az eredeti szobor állt, a fenti isten tiszteletére egy </w:t>
      </w:r>
      <w:proofErr w:type="spellStart"/>
      <w:r>
        <w:rPr>
          <w:rFonts w:ascii="Cambria" w:eastAsia="TimesNewRoman" w:hAnsi="Cambria" w:cs="Cambria"/>
          <w:sz w:val="22"/>
          <w:szCs w:val="22"/>
        </w:rPr>
        <w:t>össz</w:t>
      </w:r>
      <w:proofErr w:type="spellEnd"/>
      <w:r>
        <w:rPr>
          <w:rFonts w:ascii="Cambria" w:eastAsia="TimesNewRoman" w:hAnsi="Cambria" w:cs="Cambria"/>
          <w:sz w:val="22"/>
          <w:szCs w:val="22"/>
        </w:rPr>
        <w:t xml:space="preserve">-görög, sajátos vallásos eseményre került sor szabályos időközönként. </w:t>
      </w:r>
      <w:r>
        <w:rPr>
          <w:rFonts w:ascii="Cambria" w:eastAsia="TimesNewRoman" w:hAnsi="Cambria" w:cs="Cambria"/>
          <w:b/>
          <w:bCs/>
          <w:sz w:val="22"/>
          <w:szCs w:val="22"/>
        </w:rPr>
        <w:t>Mi a helyszín neve?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>……………………………………</w:t>
      </w:r>
      <w:r>
        <w:rPr>
          <w:rFonts w:ascii="Cambria" w:eastAsia="TimesNewRoman" w:hAnsi="Cambria" w:cs="Cambria"/>
          <w:sz w:val="22"/>
          <w:szCs w:val="22"/>
        </w:rPr>
        <w:t>..</w:t>
      </w:r>
    </w:p>
    <w:p w:rsidR="0011395E" w:rsidRDefault="0011395E" w:rsidP="0011395E">
      <w:pPr>
        <w:autoSpaceDE w:val="0"/>
        <w:jc w:val="both"/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TimesNewRoman" w:hAnsi="Cambria" w:cs="Cambria"/>
          <w:sz w:val="22"/>
          <w:szCs w:val="22"/>
        </w:rPr>
        <w:t xml:space="preserve">Az eredeti szobor alkotója a </w:t>
      </w:r>
      <w:proofErr w:type="gramStart"/>
      <w:r>
        <w:rPr>
          <w:rFonts w:ascii="Cambria" w:eastAsia="TimesNewRoman" w:hAnsi="Cambria" w:cs="Cambria"/>
          <w:sz w:val="22"/>
          <w:szCs w:val="22"/>
        </w:rPr>
        <w:t>klasszikus</w:t>
      </w:r>
      <w:proofErr w:type="gramEnd"/>
      <w:r>
        <w:rPr>
          <w:rFonts w:ascii="Cambria" w:eastAsia="TimesNewRoman" w:hAnsi="Cambria" w:cs="Cambria"/>
          <w:sz w:val="22"/>
          <w:szCs w:val="22"/>
        </w:rPr>
        <w:t xml:space="preserve"> kor leghíresebb szobrásza volt, a Kr. e. V. században élt. Jelentősebb művei közé tartoznak Pallasz Athénéről készült szobrai. </w:t>
      </w:r>
      <w:r>
        <w:rPr>
          <w:rFonts w:ascii="Cambria" w:eastAsia="TimesNewRoman" w:hAnsi="Cambria" w:cs="Cambria"/>
          <w:b/>
          <w:bCs/>
          <w:sz w:val="22"/>
          <w:szCs w:val="22"/>
        </w:rPr>
        <w:t>Ki ő?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>…</w:t>
      </w:r>
      <w:proofErr w:type="gramStart"/>
      <w:r>
        <w:rPr>
          <w:rFonts w:ascii="Cambria" w:eastAsia="Cambria" w:hAnsi="Cambria" w:cs="Cambria"/>
          <w:sz w:val="22"/>
          <w:szCs w:val="22"/>
        </w:rPr>
        <w:t>……………………</w:t>
      </w:r>
      <w:r>
        <w:rPr>
          <w:rFonts w:ascii="Cambria" w:eastAsia="TimesNewRoman" w:hAnsi="Cambria" w:cs="Cambria"/>
          <w:sz w:val="22"/>
          <w:szCs w:val="22"/>
        </w:rPr>
        <w:t>.……….</w:t>
      </w:r>
      <w:proofErr w:type="gramEnd"/>
    </w:p>
    <w:p w:rsidR="0011395E" w:rsidRDefault="0011395E" w:rsidP="0011395E">
      <w:pPr>
        <w:autoSpaceDE w:val="0"/>
        <w:jc w:val="both"/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d) </w:t>
      </w:r>
      <w:r>
        <w:rPr>
          <w:rFonts w:ascii="Cambria" w:eastAsia="TimesNewRoman" w:hAnsi="Cambria" w:cs="Cambria"/>
          <w:sz w:val="22"/>
          <w:szCs w:val="22"/>
        </w:rPr>
        <w:t xml:space="preserve">Az említett alkotó két Athéné-szobra az alábbi rekonstrukción látható épületegyüttes része volt. </w:t>
      </w:r>
      <w:r>
        <w:rPr>
          <w:rFonts w:ascii="Cambria" w:eastAsia="TimesNewRoman" w:hAnsi="Cambria" w:cs="Cambria"/>
          <w:b/>
          <w:bCs/>
          <w:sz w:val="22"/>
          <w:szCs w:val="22"/>
        </w:rPr>
        <w:t>Melyik városban állt egykor ez az épületegyüttes?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>…………………………………………</w:t>
      </w:r>
      <w:r>
        <w:rPr>
          <w:rFonts w:ascii="Cambria" w:eastAsia="TimesNewRoman" w:hAnsi="Cambria" w:cs="Cambria"/>
          <w:sz w:val="22"/>
          <w:szCs w:val="22"/>
        </w:rPr>
        <w:t>.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  <w:r>
        <w:rPr>
          <w:noProof/>
          <w:lang w:eastAsia="hu-HU" w:bidi="ar-SA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3585845" cy="2294255"/>
            <wp:effectExtent l="0" t="0" r="0" b="0"/>
            <wp:wrapSquare wrapText="largest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45" cy="22942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22. A feladat az ókorban született vallásokkal kapcsolatos. (K/3)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Melyik személyhez köthetők az alábbi </w:t>
      </w:r>
      <w:proofErr w:type="spellStart"/>
      <w:r>
        <w:rPr>
          <w:rFonts w:ascii="Cambria" w:eastAsia="TimesNewRoman" w:hAnsi="Cambria" w:cs="Cambria"/>
          <w:b/>
          <w:bCs/>
          <w:sz w:val="22"/>
          <w:szCs w:val="22"/>
        </w:rPr>
        <w:t>idézetek</w:t>
      </w:r>
      <w:proofErr w:type="spell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? Válassza ki a felsorolásból!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Írja a megfelelő személy nevét az </w:t>
      </w:r>
      <w:proofErr w:type="spellStart"/>
      <w:r>
        <w:rPr>
          <w:rFonts w:ascii="Cambria" w:eastAsia="TimesNewRoman" w:hAnsi="Cambria" w:cs="Cambria"/>
          <w:i/>
          <w:iCs/>
          <w:sz w:val="22"/>
          <w:szCs w:val="22"/>
        </w:rPr>
        <w:t>idézetek</w:t>
      </w:r>
      <w:proofErr w:type="spellEnd"/>
      <w:r>
        <w:rPr>
          <w:rFonts w:ascii="Cambria" w:eastAsia="TimesNewRoman" w:hAnsi="Cambria" w:cs="Cambria"/>
          <w:i/>
          <w:iCs/>
          <w:sz w:val="22"/>
          <w:szCs w:val="22"/>
        </w:rPr>
        <w:t xml:space="preserve"> alá! Két név kimarad. </w:t>
      </w:r>
      <w:r>
        <w:rPr>
          <w:rFonts w:ascii="Cambria" w:eastAsia="TimesNewRoman" w:hAnsi="Cambria" w:cs="Cambria"/>
          <w:sz w:val="22"/>
          <w:szCs w:val="22"/>
        </w:rPr>
        <w:t>(Elemenként 1 pont.)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Személyek: </w:t>
      </w:r>
      <w:r>
        <w:rPr>
          <w:rFonts w:ascii="Cambria" w:eastAsia="TimesNewRoman" w:hAnsi="Cambria" w:cs="Cambria"/>
          <w:sz w:val="22"/>
          <w:szCs w:val="22"/>
        </w:rPr>
        <w:t>Mózes, Dávid, Buddha, Jézus Krisztus, Noé</w:t>
      </w:r>
    </w:p>
    <w:p w:rsidR="0011395E" w:rsidRDefault="0011395E" w:rsidP="0011395E">
      <w:pPr>
        <w:autoSpaceDE w:val="0"/>
        <w:jc w:val="both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proofErr w:type="gramStart"/>
      <w:r>
        <w:rPr>
          <w:rFonts w:ascii="Cambria" w:eastAsia="BookAntiqua" w:hAnsi="Cambria" w:cs="Cambria"/>
          <w:b/>
          <w:bCs/>
          <w:sz w:val="22"/>
          <w:szCs w:val="22"/>
        </w:rPr>
        <w:t>a</w:t>
      </w:r>
      <w:proofErr w:type="gramEnd"/>
      <w:r>
        <w:rPr>
          <w:rFonts w:ascii="Cambria" w:eastAsia="BookAntiqua" w:hAnsi="Cambria" w:cs="Cambria"/>
          <w:b/>
          <w:bCs/>
          <w:sz w:val="22"/>
          <w:szCs w:val="22"/>
        </w:rPr>
        <w:t xml:space="preserve">) </w:t>
      </w:r>
      <w:r>
        <w:rPr>
          <w:rFonts w:ascii="Cambria" w:eastAsia="BookAntiqua" w:hAnsi="Cambria" w:cs="Cambria"/>
          <w:sz w:val="22"/>
          <w:szCs w:val="22"/>
        </w:rPr>
        <w:t>„Miután negyven nap és negyven éjjel böjtölt, végül megéhezett. Odajött hozzá a kísértő és ezt mondta neki</w:t>
      </w:r>
      <w:proofErr w:type="gramStart"/>
      <w:r>
        <w:rPr>
          <w:rFonts w:ascii="Cambria" w:eastAsia="BookAntiqua" w:hAnsi="Cambria" w:cs="Cambria"/>
          <w:sz w:val="22"/>
          <w:szCs w:val="22"/>
        </w:rPr>
        <w:t>: »Ha</w:t>
      </w:r>
      <w:proofErr w:type="gramEnd"/>
      <w:r>
        <w:rPr>
          <w:rFonts w:ascii="Cambria" w:eastAsia="BookAntiqua" w:hAnsi="Cambria" w:cs="Cambria"/>
          <w:sz w:val="22"/>
          <w:szCs w:val="22"/>
        </w:rPr>
        <w:t xml:space="preserve"> Isten Fia vagy, mondd, hogy ezek a kövek legyenek kenyérré«. De ő ezt válaszolta</w:t>
      </w:r>
      <w:proofErr w:type="gramStart"/>
      <w:r>
        <w:rPr>
          <w:rFonts w:ascii="Cambria" w:eastAsia="BookAntiqua" w:hAnsi="Cambria" w:cs="Cambria"/>
          <w:sz w:val="22"/>
          <w:szCs w:val="22"/>
        </w:rPr>
        <w:t>: »Írva</w:t>
      </w:r>
      <w:proofErr w:type="gramEnd"/>
      <w:r>
        <w:rPr>
          <w:rFonts w:ascii="Cambria" w:eastAsia="BookAntiqua" w:hAnsi="Cambria" w:cs="Cambria"/>
          <w:sz w:val="22"/>
          <w:szCs w:val="22"/>
        </w:rPr>
        <w:t xml:space="preserve"> van: Nem csak kenyérrel él az ember, hanem minden igével, amely az Isten szájából származik«.”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ab/>
        <w:t>………………………………</w:t>
      </w:r>
    </w:p>
    <w:p w:rsidR="0011395E" w:rsidRDefault="0011395E" w:rsidP="0011395E">
      <w:pPr>
        <w:autoSpaceDE w:val="0"/>
        <w:jc w:val="both"/>
      </w:pPr>
      <w:r>
        <w:rPr>
          <w:rFonts w:ascii="Cambria" w:eastAsia="BookAntiqua" w:hAnsi="Cambria" w:cs="Cambria"/>
          <w:b/>
          <w:bCs/>
          <w:sz w:val="22"/>
          <w:szCs w:val="22"/>
        </w:rPr>
        <w:t xml:space="preserve">b) </w:t>
      </w:r>
      <w:r>
        <w:rPr>
          <w:rFonts w:ascii="Cambria" w:eastAsia="BookAntiqua" w:hAnsi="Cambria" w:cs="Cambria"/>
          <w:sz w:val="22"/>
          <w:szCs w:val="22"/>
        </w:rPr>
        <w:t>„Férfikorom elején, síró és jajveszékelő szüleim akarata ellenére, hajamat és szakállamat lenyírva, sárga ruhát öltve, otthonomból az otthontalanságba távoztam. Remete lettem, s az igaz üdvöt keresve, […] a páratlan, legmagasabb rendű nyugalom ösvényét kutatva, egyik helyről a másikra vándoroltam […]. A boldogságon és a szenvedésen túllépve, az egykori vidámság és bánat megsemmisítése után elértem a szenvedés nélküli, boldogság nélküli, egykedvű és tiszta emlékezést.”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ab/>
        <w:t>………………………………</w:t>
      </w:r>
    </w:p>
    <w:p w:rsidR="0011395E" w:rsidRDefault="0011395E" w:rsidP="0011395E">
      <w:pPr>
        <w:autoSpaceDE w:val="0"/>
        <w:jc w:val="both"/>
      </w:pPr>
      <w:r>
        <w:rPr>
          <w:rFonts w:ascii="Cambria" w:eastAsia="BookAntiqua" w:hAnsi="Cambria" w:cs="Cambria"/>
          <w:b/>
          <w:bCs/>
          <w:sz w:val="22"/>
          <w:szCs w:val="22"/>
        </w:rPr>
        <w:t xml:space="preserve">c) </w:t>
      </w:r>
      <w:r>
        <w:rPr>
          <w:rFonts w:ascii="Cambria" w:eastAsia="BookAntiqua" w:hAnsi="Cambria" w:cs="Cambria"/>
          <w:sz w:val="22"/>
          <w:szCs w:val="22"/>
        </w:rPr>
        <w:t>„</w:t>
      </w:r>
      <w:proofErr w:type="spellStart"/>
      <w:r>
        <w:rPr>
          <w:rFonts w:ascii="Cambria" w:eastAsia="BookAntiqua" w:hAnsi="Cambria" w:cs="Cambria"/>
          <w:sz w:val="22"/>
          <w:szCs w:val="22"/>
        </w:rPr>
        <w:t>Hajtá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a juhokat a pusztán túl és juta az Isten hegyéhez, </w:t>
      </w:r>
      <w:proofErr w:type="spellStart"/>
      <w:r>
        <w:rPr>
          <w:rFonts w:ascii="Cambria" w:eastAsia="BookAntiqua" w:hAnsi="Cambria" w:cs="Cambria"/>
          <w:sz w:val="22"/>
          <w:szCs w:val="22"/>
        </w:rPr>
        <w:t>Hórebhez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. És </w:t>
      </w:r>
      <w:proofErr w:type="spellStart"/>
      <w:r>
        <w:rPr>
          <w:rFonts w:ascii="Cambria" w:eastAsia="BookAntiqua" w:hAnsi="Cambria" w:cs="Cambria"/>
          <w:sz w:val="22"/>
          <w:szCs w:val="22"/>
        </w:rPr>
        <w:t>megjelenék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néki az Úr angyala tűznek lángjában egy csipkebokor közepéből, és </w:t>
      </w:r>
      <w:proofErr w:type="spellStart"/>
      <w:r>
        <w:rPr>
          <w:rFonts w:ascii="Cambria" w:eastAsia="BookAntiqua" w:hAnsi="Cambria" w:cs="Cambria"/>
          <w:sz w:val="22"/>
          <w:szCs w:val="22"/>
        </w:rPr>
        <w:t>látá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, hogy </w:t>
      </w:r>
      <w:proofErr w:type="spellStart"/>
      <w:r>
        <w:rPr>
          <w:rFonts w:ascii="Cambria" w:eastAsia="BookAntiqua" w:hAnsi="Cambria" w:cs="Cambria"/>
          <w:sz w:val="22"/>
          <w:szCs w:val="22"/>
        </w:rPr>
        <w:t>ímé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a csipkebokor ég </w:t>
      </w:r>
      <w:proofErr w:type="spellStart"/>
      <w:r>
        <w:rPr>
          <w:rFonts w:ascii="Cambria" w:eastAsia="BookAntiqua" w:hAnsi="Cambria" w:cs="Cambria"/>
          <w:sz w:val="22"/>
          <w:szCs w:val="22"/>
        </w:rPr>
        <w:t>vala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; de a csipkebokor meg nem </w:t>
      </w:r>
      <w:proofErr w:type="spellStart"/>
      <w:r>
        <w:rPr>
          <w:rFonts w:ascii="Cambria" w:eastAsia="BookAntiqua" w:hAnsi="Cambria" w:cs="Cambria"/>
          <w:sz w:val="22"/>
          <w:szCs w:val="22"/>
        </w:rPr>
        <w:t>emésztetik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BookAntiqua" w:hAnsi="Cambria" w:cs="Cambria"/>
          <w:sz w:val="22"/>
          <w:szCs w:val="22"/>
        </w:rPr>
        <w:t>vala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, […] és </w:t>
      </w:r>
      <w:proofErr w:type="spellStart"/>
      <w:r>
        <w:rPr>
          <w:rFonts w:ascii="Cambria" w:eastAsia="BookAntiqua" w:hAnsi="Cambria" w:cs="Cambria"/>
          <w:sz w:val="22"/>
          <w:szCs w:val="22"/>
        </w:rPr>
        <w:t>szólítá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őt Isten a csipkebokorból, mondván: […] Én vagyok a te atyádnak Istene, Ábrahámnak Istene, Izsáknak Istene és </w:t>
      </w:r>
      <w:proofErr w:type="spellStart"/>
      <w:r>
        <w:rPr>
          <w:rFonts w:ascii="Cambria" w:eastAsia="BookAntiqua" w:hAnsi="Cambria" w:cs="Cambria"/>
          <w:sz w:val="22"/>
          <w:szCs w:val="22"/>
        </w:rPr>
        <w:t>Jákóbnak</w:t>
      </w:r>
      <w:proofErr w:type="spellEnd"/>
      <w:r>
        <w:rPr>
          <w:rFonts w:ascii="Cambria" w:eastAsia="BookAntiqua" w:hAnsi="Cambria" w:cs="Cambria"/>
          <w:sz w:val="22"/>
          <w:szCs w:val="22"/>
        </w:rPr>
        <w:t xml:space="preserve"> Istene.”</w:t>
      </w:r>
    </w:p>
    <w:p w:rsidR="0011395E" w:rsidRDefault="0011395E" w:rsidP="0011395E">
      <w:pPr>
        <w:autoSpaceDE w:val="0"/>
        <w:jc w:val="both"/>
      </w:pPr>
      <w:r>
        <w:rPr>
          <w:rFonts w:ascii="Cambria" w:eastAsia="Cambria" w:hAnsi="Cambria" w:cs="Cambria"/>
          <w:sz w:val="22"/>
          <w:szCs w:val="22"/>
        </w:rPr>
        <w:tab/>
        <w:t>………………………………</w:t>
      </w:r>
    </w:p>
    <w:p w:rsidR="0011395E" w:rsidRDefault="0011395E" w:rsidP="0011395E">
      <w:pPr>
        <w:autoSpaceDE w:val="0"/>
        <w:jc w:val="both"/>
        <w:rPr>
          <w:rFonts w:ascii="Cambria" w:eastAsia="BookAntiqua" w:hAnsi="Cambria" w:cs="Cambria"/>
          <w:sz w:val="22"/>
          <w:szCs w:val="22"/>
        </w:rPr>
      </w:pPr>
    </w:p>
    <w:p w:rsidR="0011395E" w:rsidRDefault="0011395E" w:rsidP="0011395E">
      <w:pPr>
        <w:pageBreakBefore/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25. A feladat az ath</w:t>
      </w:r>
      <w:r>
        <w:rPr>
          <w:rFonts w:ascii="Cambria" w:hAnsi="Cambria" w:cs="Cambria"/>
          <w:b/>
          <w:sz w:val="22"/>
          <w:szCs w:val="22"/>
        </w:rPr>
        <w:t>éni demokrácia virágkorához kapcsolódik. (K/4)</w:t>
      </w:r>
    </w:p>
    <w:p w:rsidR="0011395E" w:rsidRDefault="0011395E" w:rsidP="0011395E">
      <w:pPr>
        <w:autoSpaceDE w:val="0"/>
        <w:jc w:val="both"/>
      </w:pPr>
      <w:r>
        <w:rPr>
          <w:rFonts w:ascii="Cambria" w:hAnsi="Cambria" w:cs="Cambria"/>
          <w:b/>
          <w:sz w:val="22"/>
          <w:szCs w:val="22"/>
        </w:rPr>
        <w:t xml:space="preserve">Egészítse ki a szöveget az ábra és ismeretei segítségével! </w:t>
      </w:r>
      <w:r>
        <w:rPr>
          <w:rFonts w:ascii="Cambria" w:hAnsi="Cambria" w:cs="Cambria"/>
          <w:sz w:val="22"/>
          <w:szCs w:val="22"/>
        </w:rPr>
        <w:t>(Elemenként 1 pont.)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center"/>
      </w:pPr>
      <w:r>
        <w:rPr>
          <w:rFonts w:ascii="Cambria" w:hAnsi="Cambria" w:cs="Cambria"/>
          <w:i/>
          <w:noProof/>
          <w:sz w:val="22"/>
          <w:szCs w:val="22"/>
          <w:lang w:eastAsia="hu-HU" w:bidi="ar-SA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4008755" cy="3037205"/>
            <wp:effectExtent l="0" t="0" r="0" b="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30372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Cambria"/>
          <w:i/>
          <w:sz w:val="22"/>
          <w:szCs w:val="22"/>
        </w:rPr>
        <w:t>Az athéni társadalom és állam Periklész korában</w:t>
      </w: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proofErr w:type="gramStart"/>
      <w:r>
        <w:rPr>
          <w:rFonts w:ascii="Cambria" w:eastAsia="TimesNewRoman" w:hAnsi="Cambria" w:cs="Cambria"/>
          <w:sz w:val="22"/>
          <w:szCs w:val="22"/>
        </w:rPr>
        <w:t xml:space="preserve">A </w:t>
      </w:r>
      <w:proofErr w:type="spellStart"/>
      <w:r>
        <w:rPr>
          <w:rFonts w:ascii="Cambria" w:eastAsia="TimesNewRoman" w:hAnsi="Cambria" w:cs="Cambria"/>
          <w:sz w:val="22"/>
          <w:szCs w:val="22"/>
        </w:rPr>
        <w:t>sztrat</w:t>
      </w:r>
      <w:r>
        <w:rPr>
          <w:rFonts w:ascii="Cambria" w:hAnsi="Cambria" w:cs="Cambria"/>
          <w:sz w:val="22"/>
          <w:szCs w:val="22"/>
        </w:rPr>
        <w:t>égoszi</w:t>
      </w:r>
      <w:proofErr w:type="spellEnd"/>
      <w:r>
        <w:rPr>
          <w:rFonts w:ascii="Cambria" w:hAnsi="Cambria" w:cs="Cambria"/>
          <w:sz w:val="22"/>
          <w:szCs w:val="22"/>
        </w:rPr>
        <w:t xml:space="preserve"> tisztségnél fontos volt a katonai rátermettség, ezért őket a többi tisztségviselővel ellentétben </w:t>
      </w:r>
      <w:r>
        <w:rPr>
          <w:rFonts w:ascii="Cambria" w:hAnsi="Cambria" w:cs="Cambria"/>
          <w:b/>
          <w:sz w:val="22"/>
          <w:szCs w:val="22"/>
        </w:rPr>
        <w:t xml:space="preserve">a) </w:t>
      </w:r>
      <w:r>
        <w:rPr>
          <w:rFonts w:ascii="Cambria" w:hAnsi="Cambria" w:cs="Cambria"/>
          <w:sz w:val="22"/>
          <w:szCs w:val="22"/>
        </w:rPr>
        <w:t xml:space="preserve">……………………………. A polgárok két fontos területen is előnyöket élveztek a bevándorlókkal szemben, egyrészt nem </w:t>
      </w:r>
      <w:r>
        <w:rPr>
          <w:rFonts w:ascii="Cambria" w:hAnsi="Cambria" w:cs="Cambria"/>
          <w:b/>
          <w:sz w:val="22"/>
          <w:szCs w:val="22"/>
        </w:rPr>
        <w:t xml:space="preserve">b) </w:t>
      </w:r>
      <w:r>
        <w:rPr>
          <w:rFonts w:ascii="Cambria" w:hAnsi="Cambria" w:cs="Cambria"/>
          <w:sz w:val="22"/>
          <w:szCs w:val="22"/>
        </w:rPr>
        <w:t xml:space="preserve">……………………………., másrészt pedig részt vehettek a </w:t>
      </w:r>
      <w:r>
        <w:rPr>
          <w:rFonts w:ascii="Cambria" w:hAnsi="Cambria" w:cs="Cambria"/>
          <w:b/>
          <w:sz w:val="22"/>
          <w:szCs w:val="22"/>
        </w:rPr>
        <w:t xml:space="preserve">c) </w:t>
      </w:r>
      <w:r>
        <w:rPr>
          <w:rFonts w:ascii="Cambria" w:hAnsi="Cambria" w:cs="Cambria"/>
          <w:sz w:val="22"/>
          <w:szCs w:val="22"/>
        </w:rPr>
        <w:t xml:space="preserve">………………………………………….. A tanács és az esküdtbíróság tagjai azért kaptak napidíjat, hogy a </w:t>
      </w:r>
      <w:r>
        <w:rPr>
          <w:rFonts w:ascii="Cambria" w:hAnsi="Cambria" w:cs="Cambria"/>
          <w:b/>
          <w:sz w:val="22"/>
          <w:szCs w:val="22"/>
        </w:rPr>
        <w:t xml:space="preserve">d) </w:t>
      </w:r>
      <w:r>
        <w:rPr>
          <w:rFonts w:ascii="Cambria" w:hAnsi="Cambria" w:cs="Cambria"/>
          <w:sz w:val="22"/>
          <w:szCs w:val="22"/>
        </w:rPr>
        <w:t>…………………………………is részt vehessenek a munkájukban.</w:t>
      </w:r>
      <w:proofErr w:type="gramEnd"/>
    </w:p>
    <w:p w:rsidR="004D2720" w:rsidRDefault="004D2720"/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>31. A feladat a nagy világvallásokra vonatkozik. (K/2)</w:t>
      </w:r>
    </w:p>
    <w:p w:rsidR="0011395E" w:rsidRDefault="0011395E" w:rsidP="0011395E">
      <w:pPr>
        <w:autoSpaceDE w:val="0"/>
        <w:jc w:val="both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Nevezzen meg két további olyan világvallást, amely megfelel a </w:t>
      </w: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monoteizmus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 ismérveinek. A vallásokat kialakulásuk időrendjében írja a táblázatba. </w:t>
      </w:r>
      <w:r>
        <w:rPr>
          <w:rFonts w:ascii="Cambria" w:eastAsia="TimesNewRoman" w:hAnsi="Cambria" w:cs="Cambria"/>
          <w:i/>
          <w:iCs/>
          <w:sz w:val="22"/>
          <w:szCs w:val="22"/>
        </w:rPr>
        <w:t xml:space="preserve">(Elemenként 1 pont.) 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i/>
          <w:iCs/>
          <w:sz w:val="22"/>
          <w:szCs w:val="22"/>
        </w:rPr>
      </w:pPr>
    </w:p>
    <w:p w:rsidR="0011395E" w:rsidRDefault="0011395E" w:rsidP="0011395E">
      <w:pPr>
        <w:autoSpaceDE w:val="0"/>
        <w:rPr>
          <w:rFonts w:ascii="Cambria" w:eastAsia="TimesNewRoman" w:hAnsi="Cambria" w:cs="Cambria"/>
          <w:i/>
          <w:iCs/>
          <w:sz w:val="22"/>
          <w:szCs w:val="22"/>
        </w:rPr>
      </w:pPr>
    </w:p>
    <w:tbl>
      <w:tblPr>
        <w:tblW w:w="0" w:type="auto"/>
        <w:tblInd w:w="231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46"/>
      </w:tblGrid>
      <w:tr w:rsidR="0011395E" w:rsidTr="0029175B">
        <w:tc>
          <w:tcPr>
            <w:tcW w:w="42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Vallás</w:t>
            </w:r>
          </w:p>
        </w:tc>
      </w:tr>
      <w:tr w:rsidR="0011395E" w:rsidTr="0029175B">
        <w:tc>
          <w:tcPr>
            <w:tcW w:w="42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 xml:space="preserve">Zsidó vallás </w:t>
            </w:r>
          </w:p>
        </w:tc>
      </w:tr>
      <w:tr w:rsidR="0011395E" w:rsidTr="0029175B">
        <w:tc>
          <w:tcPr>
            <w:tcW w:w="42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11395E" w:rsidTr="0029175B">
        <w:tc>
          <w:tcPr>
            <w:tcW w:w="424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pageBreakBefore/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lastRenderedPageBreak/>
        <w:t>32. A feladat az ókor nagy civilizációihoz kapcsolódik. (K/4)</w:t>
      </w: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b/>
          <w:bCs/>
          <w:sz w:val="22"/>
          <w:szCs w:val="22"/>
        </w:rPr>
        <w:t xml:space="preserve">Töltse ki a táblázatot a képek és az </w:t>
      </w:r>
      <w:proofErr w:type="gramStart"/>
      <w:r>
        <w:rPr>
          <w:rFonts w:ascii="Cambria" w:eastAsia="TimesNewRoman" w:hAnsi="Cambria" w:cs="Cambria"/>
          <w:b/>
          <w:bCs/>
          <w:sz w:val="22"/>
          <w:szCs w:val="22"/>
        </w:rPr>
        <w:t>információk</w:t>
      </w:r>
      <w:proofErr w:type="gramEnd"/>
      <w:r>
        <w:rPr>
          <w:rFonts w:ascii="Cambria" w:eastAsia="TimesNewRoman" w:hAnsi="Cambria" w:cs="Cambria"/>
          <w:b/>
          <w:bCs/>
          <w:sz w:val="22"/>
          <w:szCs w:val="22"/>
        </w:rPr>
        <w:t xml:space="preserve"> alapján! </w:t>
      </w:r>
      <w:r>
        <w:rPr>
          <w:rFonts w:ascii="Cambria" w:eastAsia="TimesNewRoman" w:hAnsi="Cambria" w:cs="Cambria"/>
          <w:i/>
          <w:iCs/>
          <w:sz w:val="22"/>
          <w:szCs w:val="22"/>
        </w:rPr>
        <w:t>(Elemenként 0,5 pont.)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sz w:val="22"/>
          <w:szCs w:val="22"/>
        </w:rPr>
      </w:pPr>
    </w:p>
    <w:p w:rsidR="0011395E" w:rsidRDefault="0011395E" w:rsidP="0011395E">
      <w:pPr>
        <w:autoSpaceDE w:val="0"/>
      </w:pPr>
      <w:r>
        <w:rPr>
          <w:rFonts w:ascii="Cambria" w:eastAsia="TimesNewRoman" w:hAnsi="Cambria" w:cs="Cambria"/>
          <w:b/>
          <w:bCs/>
          <w:i/>
          <w:iCs/>
          <w:noProof/>
          <w:sz w:val="22"/>
          <w:szCs w:val="22"/>
          <w:lang w:eastAsia="hu-HU" w:bidi="ar-SA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6114415" cy="5416550"/>
            <wp:effectExtent l="0" t="0" r="635" b="0"/>
            <wp:wrapSquare wrapText="largest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416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mbria" w:eastAsia="TimesNewRoman" w:hAnsi="Cambria" w:cs="Cambria"/>
          <w:b/>
          <w:bCs/>
          <w:i/>
          <w:iCs/>
          <w:sz w:val="22"/>
          <w:szCs w:val="22"/>
        </w:rPr>
        <w:t>Információk</w:t>
      </w:r>
      <w:proofErr w:type="gramEnd"/>
      <w:r>
        <w:rPr>
          <w:rFonts w:ascii="Cambria" w:eastAsia="TimesNewRoman" w:hAnsi="Cambria" w:cs="Cambria"/>
          <w:b/>
          <w:bCs/>
          <w:i/>
          <w:iCs/>
          <w:sz w:val="22"/>
          <w:szCs w:val="22"/>
        </w:rPr>
        <w:t>:</w:t>
      </w:r>
    </w:p>
    <w:p w:rsidR="0011395E" w:rsidRDefault="0011395E" w:rsidP="0011395E">
      <w:pPr>
        <w:autoSpaceDE w:val="0"/>
      </w:pPr>
      <w:proofErr w:type="spellStart"/>
      <w:r>
        <w:rPr>
          <w:rFonts w:ascii="Cambria" w:eastAsia="TimesNewRoman" w:hAnsi="Cambria" w:cs="Cambria"/>
          <w:sz w:val="22"/>
          <w:szCs w:val="22"/>
        </w:rPr>
        <w:t>Colosseum</w:t>
      </w:r>
      <w:proofErr w:type="spellEnd"/>
      <w:r>
        <w:rPr>
          <w:rFonts w:ascii="Cambria" w:eastAsia="TimesNewRoman" w:hAnsi="Cambria" w:cs="Cambria"/>
          <w:sz w:val="22"/>
          <w:szCs w:val="22"/>
        </w:rPr>
        <w:t>, Akropolisz, Buddha, Nagy fal</w:t>
      </w:r>
    </w:p>
    <w:p w:rsidR="0011395E" w:rsidRDefault="0011395E" w:rsidP="0011395E">
      <w:pPr>
        <w:autoSpaceDE w:val="0"/>
        <w:rPr>
          <w:rFonts w:ascii="Cambria" w:eastAsia="TimesNewRoman" w:hAnsi="Cambria" w:cs="Cambria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15"/>
        <w:gridCol w:w="4725"/>
        <w:gridCol w:w="4321"/>
      </w:tblGrid>
      <w:tr w:rsidR="0011395E" w:rsidTr="0029175B">
        <w:tc>
          <w:tcPr>
            <w:tcW w:w="6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autoSpaceDE w:val="0"/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Kép </w:t>
            </w:r>
          </w:p>
        </w:tc>
        <w:tc>
          <w:tcPr>
            <w:tcW w:w="47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autoSpaceDE w:val="0"/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 xml:space="preserve">Mit, kit ábrázol? </w:t>
            </w:r>
          </w:p>
        </w:tc>
        <w:tc>
          <w:tcPr>
            <w:tcW w:w="43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autoSpaceDE w:val="0"/>
              <w:jc w:val="center"/>
            </w:pPr>
            <w:r>
              <w:rPr>
                <w:rFonts w:ascii="Cambria" w:eastAsia="TimesNewRoman" w:hAnsi="Cambria" w:cs="Cambria"/>
                <w:b/>
                <w:bCs/>
                <w:sz w:val="22"/>
                <w:szCs w:val="22"/>
              </w:rPr>
              <w:t>Civilizáció</w:t>
            </w:r>
          </w:p>
        </w:tc>
      </w:tr>
      <w:tr w:rsidR="0011395E" w:rsidTr="0029175B">
        <w:tc>
          <w:tcPr>
            <w:tcW w:w="6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7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432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11395E" w:rsidTr="0029175B">
        <w:tc>
          <w:tcPr>
            <w:tcW w:w="6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7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432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11395E" w:rsidTr="0029175B">
        <w:tc>
          <w:tcPr>
            <w:tcW w:w="6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7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432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  <w:tr w:rsidR="0011395E" w:rsidTr="0029175B">
        <w:tc>
          <w:tcPr>
            <w:tcW w:w="61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d)</w:t>
            </w:r>
          </w:p>
        </w:tc>
        <w:tc>
          <w:tcPr>
            <w:tcW w:w="47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  <w:tc>
          <w:tcPr>
            <w:tcW w:w="432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1395E" w:rsidRDefault="0011395E" w:rsidP="0029175B">
            <w:pPr>
              <w:pStyle w:val="Tblzattartalom"/>
              <w:snapToGrid w:val="0"/>
              <w:rPr>
                <w:rFonts w:ascii="Cambria" w:hAnsi="Cambria" w:cs="Cambria"/>
                <w:sz w:val="22"/>
                <w:szCs w:val="22"/>
              </w:rPr>
            </w:pPr>
          </w:p>
        </w:tc>
      </w:tr>
    </w:tbl>
    <w:p w:rsidR="0011395E" w:rsidRDefault="0011395E" w:rsidP="0011395E">
      <w:pPr>
        <w:autoSpaceDE w:val="0"/>
        <w:rPr>
          <w:rFonts w:ascii="Cambria" w:hAnsi="Cambria" w:cs="Cambria"/>
          <w:sz w:val="22"/>
          <w:szCs w:val="22"/>
        </w:rPr>
      </w:pPr>
    </w:p>
    <w:p w:rsidR="0011395E" w:rsidRDefault="0011395E" w:rsidP="0011395E">
      <w:pPr>
        <w:autoSpaceDE w:val="0"/>
        <w:rPr>
          <w:rFonts w:ascii="TimesNewRoman" w:hAnsi="TimesNewRoman" w:cs="TimesNewRoman" w:hint="eastAsia"/>
        </w:rPr>
      </w:pPr>
    </w:p>
    <w:p w:rsidR="0011395E" w:rsidRDefault="0011395E" w:rsidP="0011395E">
      <w:pPr>
        <w:autoSpaceDE w:val="0"/>
        <w:rPr>
          <w:rFonts w:ascii="TimesNewRoman" w:hAnsi="TimesNewRoman" w:cs="TimesNewRoman" w:hint="eastAsia"/>
        </w:rPr>
      </w:pPr>
    </w:p>
    <w:p w:rsidR="0011395E" w:rsidRDefault="0011395E" w:rsidP="0011395E">
      <w:pPr>
        <w:autoSpaceDE w:val="0"/>
        <w:rPr>
          <w:rFonts w:ascii="TimesNewRoman" w:hAnsi="TimesNewRoman" w:cs="TimesNewRoman" w:hint="eastAsia"/>
        </w:rPr>
      </w:pPr>
    </w:p>
    <w:p w:rsidR="0011395E" w:rsidRDefault="0011395E" w:rsidP="0011395E">
      <w:pPr>
        <w:autoSpaceDE w:val="0"/>
        <w:rPr>
          <w:rFonts w:ascii="TimesNewRoman" w:hAnsi="TimesNewRoman" w:cs="TimesNewRoman" w:hint="eastAsia"/>
        </w:rPr>
      </w:pPr>
    </w:p>
    <w:p w:rsidR="0011395E" w:rsidRDefault="0011395E" w:rsidP="0011395E">
      <w:pPr>
        <w:autoSpaceDE w:val="0"/>
        <w:rPr>
          <w:rFonts w:ascii="TimesNewRoman" w:hAnsi="TimesNewRoman" w:cs="TimesNewRoman" w:hint="eastAsia"/>
        </w:rPr>
      </w:pPr>
    </w:p>
    <w:p w:rsidR="00131DCE" w:rsidRDefault="00131DCE"/>
    <w:p w:rsidR="00131DCE" w:rsidRDefault="00131DCE"/>
    <w:p w:rsidR="00131DCE" w:rsidRPr="00756266" w:rsidRDefault="00131DCE" w:rsidP="00131DCE">
      <w:pPr>
        <w:pStyle w:val="Listaszerbekezds"/>
        <w:widowControl w:val="0"/>
        <w:tabs>
          <w:tab w:val="left" w:pos="358"/>
        </w:tabs>
        <w:autoSpaceDE w:val="0"/>
        <w:autoSpaceDN w:val="0"/>
        <w:ind w:left="0"/>
        <w:rPr>
          <w:rFonts w:ascii="Times New Roman" w:hAnsi="Times New Roman"/>
          <w:b/>
          <w:sz w:val="22"/>
          <w:szCs w:val="22"/>
        </w:rPr>
      </w:pPr>
      <w:r w:rsidRPr="00756266">
        <w:rPr>
          <w:rFonts w:ascii="Times New Roman" w:hAnsi="Times New Roman"/>
          <w:b/>
          <w:sz w:val="22"/>
          <w:szCs w:val="22"/>
        </w:rPr>
        <w:t>2017. május (I):</w:t>
      </w:r>
      <w:r w:rsidRPr="00756266">
        <w:rPr>
          <w:rFonts w:ascii="Times New Roman" w:hAnsi="Times New Roman"/>
          <w:sz w:val="22"/>
          <w:szCs w:val="22"/>
        </w:rPr>
        <w:t xml:space="preserve"> </w:t>
      </w:r>
      <w:r w:rsidRPr="00756266">
        <w:rPr>
          <w:rFonts w:ascii="Times New Roman" w:hAnsi="Times New Roman"/>
          <w:b/>
          <w:sz w:val="22"/>
          <w:szCs w:val="22"/>
        </w:rPr>
        <w:t>A feladat az ókori görög kultúrához</w:t>
      </w:r>
      <w:r w:rsidRPr="00756266"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 w:rsidRPr="00756266">
        <w:rPr>
          <w:rFonts w:ascii="Times New Roman" w:hAnsi="Times New Roman"/>
          <w:b/>
          <w:sz w:val="22"/>
          <w:szCs w:val="22"/>
        </w:rPr>
        <w:t>kapcsolódik.</w:t>
      </w:r>
    </w:p>
    <w:p w:rsidR="00131DCE" w:rsidRPr="00756266" w:rsidRDefault="00131DCE" w:rsidP="00131DCE">
      <w:pPr>
        <w:jc w:val="both"/>
        <w:rPr>
          <w:rFonts w:cs="Times New Roman"/>
          <w:i/>
        </w:rPr>
      </w:pPr>
      <w:r w:rsidRPr="00756266">
        <w:rPr>
          <w:rFonts w:cs="Times New Roman"/>
          <w:b/>
        </w:rPr>
        <w:t xml:space="preserve">Állapítsa meg, hogy a képeken ábrázolt szobrok és épületek/épületegyüttes közül melyik kettő köthető a </w:t>
      </w:r>
      <w:proofErr w:type="gramStart"/>
      <w:r w:rsidRPr="00756266">
        <w:rPr>
          <w:rFonts w:cs="Times New Roman"/>
          <w:b/>
        </w:rPr>
        <w:t>klasszikus</w:t>
      </w:r>
      <w:proofErr w:type="gramEnd"/>
      <w:r w:rsidRPr="00756266">
        <w:rPr>
          <w:rFonts w:cs="Times New Roman"/>
          <w:b/>
        </w:rPr>
        <w:t xml:space="preserve">, és melyik kettő a hellenisztikus kultúrához! Írja a képek betűjelét a megfelelő négyzetekbe! </w:t>
      </w:r>
      <w:r w:rsidRPr="00756266">
        <w:rPr>
          <w:rFonts w:cs="Times New Roman"/>
          <w:i/>
        </w:rPr>
        <w:t>Két kép egyik korszakhoz sem köthető.</w:t>
      </w: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 xml:space="preserve">(Elemenként 1 pont.) </w:t>
      </w: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proofErr w:type="gramStart"/>
      <w:r w:rsidRPr="00756266">
        <w:rPr>
          <w:sz w:val="22"/>
          <w:szCs w:val="22"/>
          <w:lang w:val="hu-HU"/>
        </w:rPr>
        <w:t>Klasszikus</w:t>
      </w:r>
      <w:proofErr w:type="gramEnd"/>
      <w:r w:rsidRPr="00756266">
        <w:rPr>
          <w:sz w:val="22"/>
          <w:szCs w:val="22"/>
          <w:lang w:val="hu-HU"/>
        </w:rPr>
        <w:t xml:space="preserve"> kor:      </w:t>
      </w:r>
      <w:r w:rsidRPr="00756266">
        <w:rPr>
          <w:sz w:val="22"/>
          <w:szCs w:val="22"/>
          <w:lang w:val="hu-HU"/>
        </w:rPr>
        <w:sym w:font="Wingdings" w:char="F06F"/>
      </w:r>
      <w:r w:rsidRPr="00756266">
        <w:rPr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sym w:font="Wingdings" w:char="F06F"/>
      </w: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 xml:space="preserve">Hellenisztikus kor: </w:t>
      </w:r>
      <w:r w:rsidRPr="00756266">
        <w:rPr>
          <w:sz w:val="22"/>
          <w:szCs w:val="22"/>
          <w:lang w:val="hu-HU"/>
        </w:rPr>
        <w:sym w:font="Wingdings" w:char="F06F"/>
      </w:r>
      <w:r w:rsidRPr="00756266">
        <w:rPr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sym w:font="Wingdings" w:char="F06F"/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rPr>
          <w:rFonts w:cs="Times New Roman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2665"/>
        <w:gridCol w:w="3501"/>
      </w:tblGrid>
      <w:tr w:rsidR="00131DCE" w:rsidRPr="00756266" w:rsidTr="00FE0B1D">
        <w:tc>
          <w:tcPr>
            <w:tcW w:w="2968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i/>
              </w:rPr>
              <w:t>A) Az</w:t>
            </w:r>
            <w:r w:rsidRPr="00756266">
              <w:rPr>
                <w:rFonts w:cs="Times New Roman"/>
                <w:i/>
                <w:spacing w:val="-2"/>
              </w:rPr>
              <w:t xml:space="preserve"> </w:t>
            </w:r>
            <w:r w:rsidRPr="00756266">
              <w:rPr>
                <w:rFonts w:cs="Times New Roman"/>
                <w:i/>
              </w:rPr>
              <w:t>alexandriai</w:t>
            </w:r>
            <w:r w:rsidRPr="00756266">
              <w:rPr>
                <w:rFonts w:cs="Times New Roman"/>
                <w:i/>
                <w:spacing w:val="-2"/>
              </w:rPr>
              <w:t xml:space="preserve"> </w:t>
            </w:r>
            <w:r w:rsidRPr="00756266">
              <w:rPr>
                <w:rFonts w:cs="Times New Roman"/>
                <w:i/>
              </w:rPr>
              <w:t>világítótorony</w:t>
            </w:r>
            <w:r w:rsidRPr="00756266">
              <w:rPr>
                <w:rFonts w:cs="Times New Roman"/>
                <w:noProof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anchor distT="0" distB="0" distL="0" distR="0" simplePos="0" relativeHeight="251704320" behindDoc="0" locked="0" layoutInCell="1" allowOverlap="1" wp14:anchorId="12ADEC62" wp14:editId="355225E6">
                  <wp:simplePos x="0" y="0"/>
                  <wp:positionH relativeFrom="page">
                    <wp:posOffset>42545</wp:posOffset>
                  </wp:positionH>
                  <wp:positionV relativeFrom="paragraph">
                    <wp:posOffset>50800</wp:posOffset>
                  </wp:positionV>
                  <wp:extent cx="1536065" cy="1790065"/>
                  <wp:effectExtent l="0" t="0" r="6985" b="635"/>
                  <wp:wrapTopAndBottom/>
                  <wp:docPr id="2130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065" cy="179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04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i/>
              </w:rPr>
              <w:t xml:space="preserve">B) </w:t>
            </w:r>
            <w:proofErr w:type="gramStart"/>
            <w:r w:rsidRPr="00756266">
              <w:rPr>
                <w:rFonts w:cs="Times New Roman"/>
                <w:i/>
              </w:rPr>
              <w:t>A</w:t>
            </w:r>
            <w:proofErr w:type="gramEnd"/>
            <w:r w:rsidRPr="00756266">
              <w:rPr>
                <w:rFonts w:cs="Times New Roman"/>
                <w:i/>
                <w:spacing w:val="-1"/>
              </w:rPr>
              <w:t xml:space="preserve"> </w:t>
            </w:r>
            <w:proofErr w:type="spellStart"/>
            <w:r w:rsidRPr="00756266">
              <w:rPr>
                <w:rFonts w:cs="Times New Roman"/>
                <w:i/>
              </w:rPr>
              <w:t>Colosseum</w:t>
            </w:r>
            <w:proofErr w:type="spellEnd"/>
            <w:r w:rsidRPr="00756266">
              <w:rPr>
                <w:rFonts w:cs="Times New Roman"/>
                <w:noProof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anchor distT="0" distB="0" distL="0" distR="0" simplePos="0" relativeHeight="251705344" behindDoc="0" locked="0" layoutInCell="1" allowOverlap="1" wp14:anchorId="2B84A82C" wp14:editId="1B345BA1">
                  <wp:simplePos x="0" y="0"/>
                  <wp:positionH relativeFrom="page">
                    <wp:posOffset>149225</wp:posOffset>
                  </wp:positionH>
                  <wp:positionV relativeFrom="paragraph">
                    <wp:posOffset>141605</wp:posOffset>
                  </wp:positionV>
                  <wp:extent cx="1554480" cy="1700530"/>
                  <wp:effectExtent l="0" t="0" r="7620" b="0"/>
                  <wp:wrapTopAndBottom/>
                  <wp:docPr id="212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70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16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42ABF971" wp14:editId="5A8D489A">
                  <wp:extent cx="2091055" cy="1275715"/>
                  <wp:effectExtent l="0" t="0" r="4445" b="635"/>
                  <wp:docPr id="2128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275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56266">
              <w:rPr>
                <w:rFonts w:cs="Times New Roman"/>
                <w:i/>
              </w:rPr>
              <w:t>C) Az athéni</w:t>
            </w:r>
            <w:r w:rsidRPr="00756266">
              <w:rPr>
                <w:rFonts w:cs="Times New Roman"/>
                <w:i/>
                <w:spacing w:val="-2"/>
              </w:rPr>
              <w:t xml:space="preserve"> </w:t>
            </w:r>
            <w:r w:rsidRPr="00756266">
              <w:rPr>
                <w:rFonts w:cs="Times New Roman"/>
                <w:i/>
              </w:rPr>
              <w:t>fellegvár</w:t>
            </w:r>
          </w:p>
        </w:tc>
      </w:tr>
      <w:tr w:rsidR="00131DCE" w:rsidRPr="00756266" w:rsidTr="00FE0B1D">
        <w:tc>
          <w:tcPr>
            <w:tcW w:w="2968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79273301" wp14:editId="6FDC9F40">
                  <wp:extent cx="1716405" cy="2341245"/>
                  <wp:effectExtent l="0" t="0" r="0" b="1905"/>
                  <wp:docPr id="212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405" cy="2341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56266">
              <w:rPr>
                <w:rFonts w:cs="Times New Roman"/>
                <w:i/>
              </w:rPr>
              <w:t xml:space="preserve"> D) Az</w:t>
            </w:r>
            <w:r w:rsidRPr="00756266">
              <w:rPr>
                <w:rFonts w:cs="Times New Roman"/>
                <w:i/>
                <w:spacing w:val="-1"/>
              </w:rPr>
              <w:t xml:space="preserve"> </w:t>
            </w:r>
            <w:r w:rsidRPr="00756266">
              <w:rPr>
                <w:rFonts w:cs="Times New Roman"/>
                <w:i/>
              </w:rPr>
              <w:t>írnok</w:t>
            </w:r>
          </w:p>
        </w:tc>
        <w:tc>
          <w:tcPr>
            <w:tcW w:w="2804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7DD65E0C" wp14:editId="23E2DFAF">
                  <wp:extent cx="1443990" cy="2359660"/>
                  <wp:effectExtent l="0" t="0" r="3810" b="2540"/>
                  <wp:docPr id="2126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2359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56266">
              <w:rPr>
                <w:rFonts w:cs="Times New Roman"/>
                <w:i/>
              </w:rPr>
              <w:t xml:space="preserve"> A</w:t>
            </w:r>
            <w:r w:rsidRPr="00756266">
              <w:rPr>
                <w:rFonts w:cs="Times New Roman"/>
                <w:i/>
                <w:spacing w:val="-1"/>
              </w:rPr>
              <w:t xml:space="preserve"> E) </w:t>
            </w:r>
            <w:r w:rsidRPr="00756266">
              <w:rPr>
                <w:rFonts w:cs="Times New Roman"/>
                <w:i/>
              </w:rPr>
              <w:t>diszkoszvető</w:t>
            </w:r>
          </w:p>
        </w:tc>
        <w:tc>
          <w:tcPr>
            <w:tcW w:w="3516" w:type="dxa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51ABF0A6" wp14:editId="4C3BF35C">
                  <wp:extent cx="1994535" cy="2333625"/>
                  <wp:effectExtent l="0" t="0" r="5715" b="9525"/>
                  <wp:docPr id="2125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4535" cy="233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56266">
              <w:rPr>
                <w:rFonts w:cs="Times New Roman"/>
                <w:i/>
              </w:rPr>
              <w:t xml:space="preserve"> F) </w:t>
            </w:r>
            <w:proofErr w:type="gramStart"/>
            <w:r w:rsidRPr="00756266">
              <w:rPr>
                <w:rFonts w:cs="Times New Roman"/>
                <w:i/>
              </w:rPr>
              <w:t>A</w:t>
            </w:r>
            <w:proofErr w:type="gramEnd"/>
            <w:r w:rsidRPr="00756266">
              <w:rPr>
                <w:rFonts w:cs="Times New Roman"/>
                <w:i/>
                <w:spacing w:val="-2"/>
              </w:rPr>
              <w:t xml:space="preserve"> </w:t>
            </w:r>
            <w:r w:rsidRPr="00756266">
              <w:rPr>
                <w:rFonts w:cs="Times New Roman"/>
                <w:i/>
              </w:rPr>
              <w:t>Laokoón-csoport</w:t>
            </w:r>
          </w:p>
        </w:tc>
      </w:tr>
    </w:tbl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rPr>
          <w:rFonts w:cs="Times New Roman"/>
          <w:i/>
        </w:rPr>
      </w:pPr>
      <w:r w:rsidRPr="00756266">
        <w:rPr>
          <w:rFonts w:cs="Times New Roman"/>
          <w:noProof/>
          <w:lang w:eastAsia="hu-HU" w:bidi="ar-SA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32F3EF35" wp14:editId="532C957A">
                <wp:simplePos x="0" y="0"/>
                <wp:positionH relativeFrom="page">
                  <wp:posOffset>5410835</wp:posOffset>
                </wp:positionH>
                <wp:positionV relativeFrom="paragraph">
                  <wp:posOffset>506095</wp:posOffset>
                </wp:positionV>
                <wp:extent cx="1164590" cy="370205"/>
                <wp:effectExtent l="10160" t="3175" r="6350" b="7620"/>
                <wp:wrapTopAndBottom/>
                <wp:docPr id="2111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0205"/>
                          <a:chOff x="8660" y="177"/>
                          <a:chExt cx="1834" cy="583"/>
                        </a:xfrm>
                      </wpg:grpSpPr>
                      <wps:wsp>
                        <wps:cNvPr id="2112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8675" y="187"/>
                            <a:ext cx="898" cy="55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8778" y="329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" name="Rectangle 302"/>
                        <wps:cNvSpPr>
                          <a:spLocks noChangeArrowheads="1"/>
                        </wps:cNvSpPr>
                        <wps:spPr bwMode="auto">
                          <a:xfrm>
                            <a:off x="9582" y="187"/>
                            <a:ext cx="898" cy="55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5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9685" y="329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6" name="Line 304"/>
                        <wps:cNvCnPr>
                          <a:cxnSpLocks noChangeShapeType="1"/>
                        </wps:cNvCnPr>
                        <wps:spPr bwMode="auto">
                          <a:xfrm>
                            <a:off x="8665" y="182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8665" y="182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" name="Line 306"/>
                        <wps:cNvCnPr>
                          <a:cxnSpLocks noChangeShapeType="1"/>
                        </wps:cNvCnPr>
                        <wps:spPr bwMode="auto">
                          <a:xfrm>
                            <a:off x="10480" y="182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" name="Line 307"/>
                        <wps:cNvCnPr>
                          <a:cxnSpLocks noChangeShapeType="1"/>
                        </wps:cNvCnPr>
                        <wps:spPr bwMode="auto">
                          <a:xfrm>
                            <a:off x="8670" y="187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" name="Line 308"/>
                        <wps:cNvCnPr>
                          <a:cxnSpLocks noChangeShapeType="1"/>
                        </wps:cNvCnPr>
                        <wps:spPr bwMode="auto">
                          <a:xfrm>
                            <a:off x="8665" y="750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" name="Line 309"/>
                        <wps:cNvCnPr>
                          <a:cxnSpLocks noChangeShapeType="1"/>
                        </wps:cNvCnPr>
                        <wps:spPr bwMode="auto">
                          <a:xfrm>
                            <a:off x="9577" y="187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" name="Line 310"/>
                        <wps:cNvCnPr>
                          <a:cxnSpLocks noChangeShapeType="1"/>
                        </wps:cNvCnPr>
                        <wps:spPr bwMode="auto">
                          <a:xfrm>
                            <a:off x="9582" y="750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10484" y="187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4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182"/>
                            <a:ext cx="90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3"/>
                                <w:ind w:left="149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3EF35" id="Group 299" o:spid="_x0000_s1026" style="position:absolute;margin-left:426.05pt;margin-top:39.85pt;width:91.7pt;height:29.15pt;z-index:251706368;mso-wrap-distance-left:0;mso-wrap-distance-right:0;mso-position-horizontal-relative:page" coordorigin="8660,177" coordsize="1834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">
                <v:rect id="Rectangle 300" o:spid="_x0000_s1027" style="position:absolute;left:8675;top:187;width:898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" fillcolor="#ccc" stroked="f"/>
                <v:rect id="Rectangle 301" o:spid="_x0000_s1028" style="position:absolute;left:8778;top:329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" fillcolor="#ccc" stroked="f"/>
                <v:rect id="Rectangle 302" o:spid="_x0000_s1029" style="position:absolute;left:9582;top:187;width:898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" fillcolor="#ccc" stroked="f"/>
                <v:rect id="Rectangle 303" o:spid="_x0000_s1030" style="position:absolute;left:9685;top:329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" fillcolor="#ccc" stroked="f"/>
                <v:line id="Line 304" o:spid="_x0000_s1031" style="position:absolute;visibility:visible;mso-wrap-style:square" from="8665,182" to="8675,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" strokeweight=".48pt"/>
                <v:line id="Line 305" o:spid="_x0000_s1032" style="position:absolute;visibility:visible;mso-wrap-style:square" from="8665,182" to="10489,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" strokeweight=".48pt"/>
                <v:line id="Line 306" o:spid="_x0000_s1033" style="position:absolute;visibility:visible;mso-wrap-style:square" from="10480,182" to="10489,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" strokeweight=".48pt"/>
                <v:line id="Line 307" o:spid="_x0000_s1034" style="position:absolute;visibility:visible;mso-wrap-style:square" from="8670,187" to="8670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" strokeweight=".48pt"/>
                <v:line id="Line 308" o:spid="_x0000_s1035" style="position:absolute;visibility:visible;mso-wrap-style:square" from="8665,750" to="9572,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" strokeweight=".48pt"/>
                <v:line id="Line 309" o:spid="_x0000_s1036" style="position:absolute;visibility:visible;mso-wrap-style:square" from="9577,187" to="9577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" strokeweight=".48pt"/>
                <v:line id="Line 310" o:spid="_x0000_s1037" style="position:absolute;visibility:visible;mso-wrap-style:square" from="9582,750" to="10480,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" strokeweight=".48pt"/>
                <v:line id="Line 311" o:spid="_x0000_s1038" style="position:absolute;visibility:visible;mso-wrap-style:square" from="10484,187" to="10484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" strokeweight=".4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2" o:spid="_x0000_s1039" type="#_x0000_t202" style="position:absolute;left:8670;top:182;width:908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3"/>
                          <w:ind w:left="149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31DCE" w:rsidRPr="00756266" w:rsidRDefault="00131DCE" w:rsidP="00131DCE">
      <w:pPr>
        <w:rPr>
          <w:rFonts w:cs="Times New Roman"/>
          <w:b/>
        </w:rPr>
      </w:pPr>
      <w:r w:rsidRPr="00756266">
        <w:rPr>
          <w:rFonts w:cs="Times New Roman"/>
          <w:i/>
        </w:rPr>
        <w:br w:type="page"/>
      </w:r>
      <w:r w:rsidRPr="00756266">
        <w:rPr>
          <w:rFonts w:cs="Times New Roman"/>
          <w:b/>
        </w:rPr>
        <w:lastRenderedPageBreak/>
        <w:t>2017. október: A feladat a keresztény valláshoz</w:t>
      </w:r>
      <w:r w:rsidRPr="00756266">
        <w:rPr>
          <w:rFonts w:cs="Times New Roman"/>
          <w:b/>
          <w:spacing w:val="-7"/>
        </w:rPr>
        <w:t xml:space="preserve"> </w:t>
      </w:r>
      <w:r w:rsidRPr="00756266">
        <w:rPr>
          <w:rFonts w:cs="Times New Roman"/>
          <w:b/>
        </w:rPr>
        <w:t>kapcsolódik.</w:t>
      </w:r>
    </w:p>
    <w:p w:rsidR="00131DCE" w:rsidRPr="00756266" w:rsidRDefault="00131DCE" w:rsidP="00131DCE">
      <w:pPr>
        <w:jc w:val="both"/>
        <w:rPr>
          <w:rFonts w:cs="Times New Roman"/>
        </w:rPr>
      </w:pPr>
      <w:r w:rsidRPr="00756266">
        <w:rPr>
          <w:rFonts w:cs="Times New Roman"/>
          <w:b/>
        </w:rPr>
        <w:t xml:space="preserve">Oldja meg a feladatokat a források és ismeretei segítségével! </w:t>
      </w:r>
      <w:r w:rsidRPr="00756266">
        <w:rPr>
          <w:rFonts w:cs="Times New Roman"/>
        </w:rPr>
        <w:t>(Elemenként 1 pont.)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Listaszerbekezds"/>
        <w:widowControl w:val="0"/>
        <w:numPr>
          <w:ilvl w:val="0"/>
          <w:numId w:val="7"/>
        </w:numPr>
        <w:tabs>
          <w:tab w:val="left" w:pos="449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 xml:space="preserve">„Kezdetkor teremtette Isten az eget és a földet. A föld puszta volt és üres, sötétség borította a mélységeket, és Isten </w:t>
      </w:r>
      <w:proofErr w:type="spellStart"/>
      <w:r w:rsidRPr="00756266">
        <w:rPr>
          <w:rFonts w:ascii="Times New Roman" w:hAnsi="Times New Roman"/>
          <w:sz w:val="22"/>
          <w:szCs w:val="22"/>
        </w:rPr>
        <w:t>lelke</w:t>
      </w:r>
      <w:proofErr w:type="spellEnd"/>
      <w:r w:rsidRPr="00756266">
        <w:rPr>
          <w:rFonts w:ascii="Times New Roman" w:hAnsi="Times New Roman"/>
          <w:sz w:val="22"/>
          <w:szCs w:val="22"/>
        </w:rPr>
        <w:t xml:space="preserve"> lebegett a vizek fölött. […] Halld, Izrael! Az Úr, a mi Istenünk az egyetlen Úr! Szeresd Uradat, Istenedet szíved, lelked mélyéből, minden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erőddel!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[…]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Az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Úr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szózatot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intézett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Mózeshez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és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ezt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mondta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neki: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Én</w:t>
      </w:r>
      <w:r w:rsidRPr="00756266">
        <w:rPr>
          <w:rFonts w:ascii="Times New Roman" w:hAnsi="Times New Roman"/>
          <w:spacing w:val="-9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 xml:space="preserve">vagyok Jahve, Ábrahámnak, Izsáknak és Jákobnak Mindenható Isten néven jelentem meg […].” </w:t>
      </w:r>
      <w:r w:rsidRPr="00756266">
        <w:rPr>
          <w:rFonts w:ascii="Times New Roman" w:hAnsi="Times New Roman"/>
          <w:i/>
          <w:sz w:val="22"/>
          <w:szCs w:val="22"/>
        </w:rPr>
        <w:t>(Részletek az</w:t>
      </w:r>
      <w:r w:rsidRPr="00756266">
        <w:rPr>
          <w:rFonts w:ascii="Times New Roman" w:hAnsi="Times New Roman"/>
          <w:i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i/>
          <w:sz w:val="22"/>
          <w:szCs w:val="22"/>
        </w:rPr>
        <w:t>Ószövetségből)</w:t>
      </w:r>
    </w:p>
    <w:p w:rsidR="00131DCE" w:rsidRPr="00756266" w:rsidRDefault="00131DCE" w:rsidP="00131DCE">
      <w:pPr>
        <w:pStyle w:val="Szvegtrzs"/>
        <w:rPr>
          <w:i/>
          <w:sz w:val="22"/>
          <w:szCs w:val="22"/>
          <w:lang w:val="hu-HU"/>
        </w:rPr>
      </w:pPr>
    </w:p>
    <w:p w:rsidR="00131DCE" w:rsidRPr="00756266" w:rsidRDefault="00131DCE" w:rsidP="00131DCE">
      <w:pPr>
        <w:pStyle w:val="Listaszerbekezds"/>
        <w:widowControl w:val="0"/>
        <w:numPr>
          <w:ilvl w:val="0"/>
          <w:numId w:val="7"/>
        </w:numPr>
        <w:tabs>
          <w:tab w:val="left" w:pos="434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„Hiszek egy Istenben, mindenható Atyában, mennynek és földnek Teremtőjében. És Jézus Krisztusban, az Ő egyszülött Fiában, a mi Urunkban, aki fogantatott Szentlélektől,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született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Szűz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Máriától,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szenvedett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Poncius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Pilátus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alatt;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 xml:space="preserve">megfeszítették, meghalt és eltemették.” </w:t>
      </w:r>
      <w:r w:rsidRPr="00756266">
        <w:rPr>
          <w:rFonts w:ascii="Times New Roman" w:hAnsi="Times New Roman"/>
          <w:i/>
          <w:sz w:val="22"/>
          <w:szCs w:val="22"/>
        </w:rPr>
        <w:t>(Az apostoli</w:t>
      </w:r>
      <w:r w:rsidRPr="00756266">
        <w:rPr>
          <w:rFonts w:ascii="Times New Roman" w:hAnsi="Times New Roman"/>
          <w:i/>
          <w:spacing w:val="-3"/>
          <w:sz w:val="22"/>
          <w:szCs w:val="22"/>
        </w:rPr>
        <w:t xml:space="preserve"> </w:t>
      </w:r>
      <w:r w:rsidRPr="00756266">
        <w:rPr>
          <w:rFonts w:ascii="Times New Roman" w:hAnsi="Times New Roman"/>
          <w:i/>
          <w:sz w:val="22"/>
          <w:szCs w:val="22"/>
        </w:rPr>
        <w:t>hitvallás)</w:t>
      </w:r>
    </w:p>
    <w:p w:rsidR="00131DCE" w:rsidRPr="00756266" w:rsidRDefault="00131DCE" w:rsidP="00131DCE">
      <w:pPr>
        <w:pStyle w:val="Szvegtrzs"/>
        <w:rPr>
          <w:i/>
          <w:sz w:val="22"/>
          <w:szCs w:val="22"/>
          <w:lang w:val="hu-HU"/>
        </w:rPr>
      </w:pPr>
    </w:p>
    <w:p w:rsidR="00131DCE" w:rsidRPr="00756266" w:rsidRDefault="00131DCE" w:rsidP="00131DCE">
      <w:pPr>
        <w:pStyle w:val="Cmsor1"/>
        <w:keepNext w:val="0"/>
        <w:widowControl w:val="0"/>
        <w:numPr>
          <w:ilvl w:val="1"/>
          <w:numId w:val="7"/>
        </w:numPr>
        <w:tabs>
          <w:tab w:val="left" w:pos="421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 xml:space="preserve">Nevezze meg </w:t>
      </w:r>
      <w:r w:rsidRPr="00756266">
        <w:rPr>
          <w:rFonts w:ascii="Times New Roman" w:hAnsi="Times New Roman" w:cs="Times New Roman"/>
          <w:sz w:val="22"/>
          <w:szCs w:val="22"/>
          <w:u w:val="thick"/>
        </w:rPr>
        <w:t xml:space="preserve">az </w:t>
      </w:r>
      <w:proofErr w:type="gramStart"/>
      <w:r w:rsidRPr="00756266">
        <w:rPr>
          <w:rFonts w:ascii="Times New Roman" w:hAnsi="Times New Roman" w:cs="Times New Roman"/>
          <w:sz w:val="22"/>
          <w:szCs w:val="22"/>
          <w:u w:val="thick"/>
        </w:rPr>
        <w:t>A</w:t>
      </w:r>
      <w:proofErr w:type="gramEnd"/>
      <w:r w:rsidRPr="00756266">
        <w:rPr>
          <w:rFonts w:ascii="Times New Roman" w:hAnsi="Times New Roman" w:cs="Times New Roman"/>
          <w:sz w:val="22"/>
          <w:szCs w:val="22"/>
          <w:u w:val="thick"/>
        </w:rPr>
        <w:t xml:space="preserve">) és a B) források alapján </w:t>
      </w:r>
      <w:r w:rsidRPr="00756266">
        <w:rPr>
          <w:rFonts w:ascii="Times New Roman" w:hAnsi="Times New Roman" w:cs="Times New Roman"/>
          <w:sz w:val="22"/>
          <w:szCs w:val="22"/>
        </w:rPr>
        <w:t>a keresztény vallás istenképének egy alapvető jellemzőjét, amely megegyezik a zsidó vallás</w:t>
      </w:r>
      <w:r w:rsidRPr="00756266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istenképével!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……………………………………………………………..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Cmsor1"/>
        <w:keepNext w:val="0"/>
        <w:widowControl w:val="0"/>
        <w:numPr>
          <w:ilvl w:val="1"/>
          <w:numId w:val="7"/>
        </w:numPr>
        <w:tabs>
          <w:tab w:val="left" w:pos="433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 xml:space="preserve">Nevezze meg </w:t>
      </w:r>
      <w:r w:rsidRPr="00756266">
        <w:rPr>
          <w:rFonts w:ascii="Times New Roman" w:hAnsi="Times New Roman" w:cs="Times New Roman"/>
          <w:sz w:val="22"/>
          <w:szCs w:val="22"/>
          <w:u w:val="thick"/>
        </w:rPr>
        <w:t xml:space="preserve">az </w:t>
      </w:r>
      <w:proofErr w:type="gramStart"/>
      <w:r w:rsidRPr="00756266">
        <w:rPr>
          <w:rFonts w:ascii="Times New Roman" w:hAnsi="Times New Roman" w:cs="Times New Roman"/>
          <w:sz w:val="22"/>
          <w:szCs w:val="22"/>
          <w:u w:val="thick"/>
        </w:rPr>
        <w:t>A</w:t>
      </w:r>
      <w:proofErr w:type="gramEnd"/>
      <w:r w:rsidRPr="00756266">
        <w:rPr>
          <w:rFonts w:ascii="Times New Roman" w:hAnsi="Times New Roman" w:cs="Times New Roman"/>
          <w:sz w:val="22"/>
          <w:szCs w:val="22"/>
          <w:u w:val="thick"/>
        </w:rPr>
        <w:t xml:space="preserve">) és a B) források alapján </w:t>
      </w:r>
      <w:r w:rsidRPr="00756266">
        <w:rPr>
          <w:rFonts w:ascii="Times New Roman" w:hAnsi="Times New Roman" w:cs="Times New Roman"/>
          <w:sz w:val="22"/>
          <w:szCs w:val="22"/>
        </w:rPr>
        <w:t>a keresztény vallás istenképének egy alapvető jellemzőjét, amely eltér a zsidó vallás</w:t>
      </w:r>
      <w:r w:rsidRPr="0075626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istenképétől!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………………………………………………………..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Listaszerbekezds"/>
        <w:widowControl w:val="0"/>
        <w:numPr>
          <w:ilvl w:val="0"/>
          <w:numId w:val="7"/>
        </w:numPr>
        <w:tabs>
          <w:tab w:val="left" w:pos="469"/>
        </w:tabs>
        <w:autoSpaceDE w:val="0"/>
        <w:autoSpaceDN w:val="0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 xml:space="preserve">„Két kivégzésre ítélt gonosztevőt is vittek vele. Amikor odaértek arra a helyre, amelyet Koponya-helynek hívtak, ott fölfeszítették, s a gonosztevőket is vele, egyiküket jobbról, </w:t>
      </w:r>
      <w:proofErr w:type="spellStart"/>
      <w:r w:rsidRPr="00756266">
        <w:rPr>
          <w:rFonts w:ascii="Times New Roman" w:hAnsi="Times New Roman"/>
          <w:sz w:val="22"/>
          <w:szCs w:val="22"/>
        </w:rPr>
        <w:t>másikukat</w:t>
      </w:r>
      <w:proofErr w:type="spellEnd"/>
      <w:r w:rsidRPr="00756266">
        <w:rPr>
          <w:rFonts w:ascii="Times New Roman" w:hAnsi="Times New Roman"/>
          <w:sz w:val="22"/>
          <w:szCs w:val="22"/>
        </w:rPr>
        <w:t xml:space="preserve"> balról. […] Az egyik fölfeszített gonosztevő</w:t>
      </w:r>
      <w:r w:rsidRPr="00756266">
        <w:rPr>
          <w:rFonts w:ascii="Times New Roman" w:hAnsi="Times New Roman"/>
          <w:spacing w:val="45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káromolta:</w:t>
      </w: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 xml:space="preserve">»Nem te vagy a Krisztus? </w:t>
      </w:r>
      <w:proofErr w:type="spellStart"/>
      <w:r w:rsidRPr="00756266">
        <w:rPr>
          <w:sz w:val="22"/>
          <w:szCs w:val="22"/>
          <w:lang w:val="hu-HU"/>
        </w:rPr>
        <w:t>Szabadítsd</w:t>
      </w:r>
      <w:proofErr w:type="spellEnd"/>
      <w:r w:rsidRPr="00756266">
        <w:rPr>
          <w:sz w:val="22"/>
          <w:szCs w:val="22"/>
          <w:lang w:val="hu-HU"/>
        </w:rPr>
        <w:t xml:space="preserve"> meg hát magad és minket is.« </w:t>
      </w:r>
      <w:proofErr w:type="gramStart"/>
      <w:r w:rsidRPr="00756266">
        <w:rPr>
          <w:sz w:val="22"/>
          <w:szCs w:val="22"/>
          <w:lang w:val="hu-HU"/>
        </w:rPr>
        <w:t>A</w:t>
      </w:r>
      <w:proofErr w:type="gramEnd"/>
      <w:r w:rsidRPr="00756266">
        <w:rPr>
          <w:sz w:val="22"/>
          <w:szCs w:val="22"/>
          <w:lang w:val="hu-HU"/>
        </w:rPr>
        <w:t xml:space="preserve"> másik   rászólt:</w:t>
      </w:r>
    </w:p>
    <w:p w:rsidR="00131DCE" w:rsidRPr="00756266" w:rsidRDefault="00131DCE" w:rsidP="00131DCE">
      <w:pPr>
        <w:pStyle w:val="Szvegtrzs"/>
        <w:jc w:val="both"/>
        <w:rPr>
          <w:i/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»Nem félsz az Istentől? Hisz te is ugyanazt a büntetést szenveded. Mi tetteink méltó jutalmát kapjuk. De ő nem csinált semmi rosszat.</w:t>
      </w:r>
      <w:proofErr w:type="gramStart"/>
      <w:r w:rsidRPr="00756266">
        <w:rPr>
          <w:sz w:val="22"/>
          <w:szCs w:val="22"/>
          <w:lang w:val="hu-HU"/>
        </w:rPr>
        <w:t>« Aztán</w:t>
      </w:r>
      <w:proofErr w:type="gramEnd"/>
      <w:r w:rsidRPr="00756266">
        <w:rPr>
          <w:sz w:val="22"/>
          <w:szCs w:val="22"/>
          <w:lang w:val="hu-HU"/>
        </w:rPr>
        <w:t xml:space="preserve"> hozzá fordult: »Jézus, emlékezzél meg rólam országodban.« Ezt válaszolta neki: »Bizony mondom neked, még ma velem leszel a paradicsomban.«” </w:t>
      </w:r>
      <w:r w:rsidRPr="00756266">
        <w:rPr>
          <w:i/>
          <w:sz w:val="22"/>
          <w:szCs w:val="22"/>
          <w:lang w:val="hu-HU"/>
        </w:rPr>
        <w:t>(Lukács evangéliuma)</w:t>
      </w:r>
    </w:p>
    <w:p w:rsidR="00131DCE" w:rsidRPr="00756266" w:rsidRDefault="00131DCE" w:rsidP="00131DCE">
      <w:pPr>
        <w:pStyle w:val="Szvegtrzs"/>
        <w:rPr>
          <w:i/>
          <w:sz w:val="22"/>
          <w:szCs w:val="22"/>
          <w:lang w:val="hu-HU"/>
        </w:rPr>
      </w:pPr>
    </w:p>
    <w:p w:rsidR="00131DCE" w:rsidRPr="00756266" w:rsidRDefault="00131DCE" w:rsidP="00131DCE">
      <w:pPr>
        <w:pStyle w:val="Szvegtrzs"/>
        <w:jc w:val="both"/>
        <w:rPr>
          <w:b/>
          <w:sz w:val="22"/>
          <w:szCs w:val="22"/>
          <w:lang w:val="hu-HU"/>
        </w:rPr>
      </w:pPr>
      <w:r w:rsidRPr="00756266">
        <w:rPr>
          <w:b/>
          <w:sz w:val="22"/>
          <w:szCs w:val="22"/>
          <w:lang w:val="hu-HU"/>
        </w:rPr>
        <w:t>c)</w:t>
      </w:r>
      <w:r w:rsidRPr="00756266">
        <w:rPr>
          <w:b/>
          <w:spacing w:val="-7"/>
          <w:sz w:val="22"/>
          <w:szCs w:val="22"/>
          <w:lang w:val="hu-HU"/>
        </w:rPr>
        <w:t xml:space="preserve"> </w:t>
      </w:r>
      <w:proofErr w:type="gramStart"/>
      <w:r w:rsidRPr="00756266">
        <w:rPr>
          <w:sz w:val="22"/>
          <w:szCs w:val="22"/>
          <w:lang w:val="hu-HU"/>
        </w:rPr>
        <w:t>A</w:t>
      </w:r>
      <w:proofErr w:type="gramEnd"/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C)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forrásból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a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keresztény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vallás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két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alapvető,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az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emberi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lélek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sorsára</w:t>
      </w:r>
      <w:r w:rsidRPr="00756266">
        <w:rPr>
          <w:spacing w:val="-9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vonatkozó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>tanítása</w:t>
      </w:r>
      <w:r w:rsidRPr="00756266">
        <w:rPr>
          <w:spacing w:val="-7"/>
          <w:sz w:val="22"/>
          <w:szCs w:val="22"/>
          <w:lang w:val="hu-HU"/>
        </w:rPr>
        <w:t xml:space="preserve"> </w:t>
      </w:r>
      <w:r w:rsidRPr="00756266">
        <w:rPr>
          <w:sz w:val="22"/>
          <w:szCs w:val="22"/>
          <w:lang w:val="hu-HU"/>
        </w:rPr>
        <w:t xml:space="preserve">is kiolvasható. </w:t>
      </w:r>
      <w:r w:rsidRPr="00756266">
        <w:rPr>
          <w:b/>
          <w:sz w:val="22"/>
          <w:szCs w:val="22"/>
          <w:lang w:val="hu-HU"/>
        </w:rPr>
        <w:t>Nevezze meg</w:t>
      </w:r>
      <w:r w:rsidRPr="00756266">
        <w:rPr>
          <w:b/>
          <w:spacing w:val="-14"/>
          <w:sz w:val="22"/>
          <w:szCs w:val="22"/>
          <w:lang w:val="hu-HU"/>
        </w:rPr>
        <w:t xml:space="preserve"> </w:t>
      </w:r>
      <w:r w:rsidRPr="00756266">
        <w:rPr>
          <w:b/>
          <w:sz w:val="22"/>
          <w:szCs w:val="22"/>
          <w:lang w:val="hu-HU"/>
        </w:rPr>
        <w:t>ezeket!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…..…………………………………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noProof/>
          <w:sz w:val="22"/>
          <w:szCs w:val="22"/>
          <w:lang w:val="hu-HU" w:eastAsia="hu-HU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706F3F43" wp14:editId="76DAD44A">
                <wp:simplePos x="0" y="0"/>
                <wp:positionH relativeFrom="page">
                  <wp:posOffset>5499100</wp:posOffset>
                </wp:positionH>
                <wp:positionV relativeFrom="paragraph">
                  <wp:posOffset>246380</wp:posOffset>
                </wp:positionV>
                <wp:extent cx="1164590" cy="372110"/>
                <wp:effectExtent l="3175" t="8890" r="3810" b="9525"/>
                <wp:wrapTopAndBottom/>
                <wp:docPr id="2099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2110"/>
                          <a:chOff x="8660" y="388"/>
                          <a:chExt cx="1834" cy="586"/>
                        </a:xfrm>
                      </wpg:grpSpPr>
                      <wps:wsp>
                        <wps:cNvPr id="2100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8675" y="403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" name="Rectangle 315"/>
                        <wps:cNvSpPr>
                          <a:spLocks noChangeArrowheads="1"/>
                        </wps:cNvSpPr>
                        <wps:spPr bwMode="auto">
                          <a:xfrm>
                            <a:off x="8778" y="543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9582" y="403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9685" y="543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8665" y="398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5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8670" y="393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6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8665" y="964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9577" y="403"/>
                            <a:ext cx="0" cy="56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9582" y="964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9" name="Line 323"/>
                        <wps:cNvCnPr>
                          <a:cxnSpLocks noChangeShapeType="1"/>
                        </wps:cNvCnPr>
                        <wps:spPr bwMode="auto">
                          <a:xfrm>
                            <a:off x="10484" y="393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398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3"/>
                                <w:ind w:left="149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6F3F43" id="Group 313" o:spid="_x0000_s1040" style="position:absolute;left:0;text-align:left;margin-left:433pt;margin-top:19.4pt;width:91.7pt;height:29.3pt;z-index:251707392;mso-wrap-distance-left:0;mso-wrap-distance-right:0;mso-position-horizontal-relative:page" coordorigin="8660,388" coordsize="1834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">
                <v:rect id="Rectangle 314" o:spid="_x0000_s1041" style="position:absolute;left:8675;top:403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" fillcolor="#ccc" stroked="f"/>
                <v:rect id="Rectangle 315" o:spid="_x0000_s1042" style="position:absolute;left:8778;top:543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" fillcolor="#ccc" stroked="f"/>
                <v:rect id="Rectangle 316" o:spid="_x0000_s1043" style="position:absolute;left:9582;top:403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" fillcolor="#ccc" stroked="f"/>
                <v:rect id="Rectangle 317" o:spid="_x0000_s1044" style="position:absolute;left:9685;top:543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" fillcolor="#ccc" stroked="f"/>
                <v:line id="Line 318" o:spid="_x0000_s1045" style="position:absolute;visibility:visible;mso-wrap-style:square" from="8665,398" to="10489,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" strokeweight=".48pt"/>
                <v:line id="Line 319" o:spid="_x0000_s1046" style="position:absolute;visibility:visible;mso-wrap-style:square" from="8670,393" to="8670,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" strokeweight=".48pt"/>
                <v:line id="Line 320" o:spid="_x0000_s1047" style="position:absolute;visibility:visible;mso-wrap-style:square" from="8665,964" to="9572,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" strokeweight=".48pt"/>
                <v:line id="Line 321" o:spid="_x0000_s1048" style="position:absolute;visibility:visible;mso-wrap-style:square" from="9577,403" to="9577,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" strokeweight=".48pt"/>
                <v:line id="Line 322" o:spid="_x0000_s1049" style="position:absolute;visibility:visible;mso-wrap-style:square" from="9582,964" to="10480,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" strokeweight=".48pt"/>
                <v:line id="Line 323" o:spid="_x0000_s1050" style="position:absolute;visibility:visible;mso-wrap-style:square" from="10484,393" to="10484,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" strokeweight=".48pt"/>
                <v:shape id="Text Box 324" o:spid="_x0000_s1051" type="#_x0000_t202" style="position:absolute;left:8670;top:398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oXp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fvjm/gE5P4XAAD//wMAUEsBAi0AFAAGAAgAAAAhANvh9svuAAAAhQEAABMAAAAAAAAAAAAA&#10;AAAAAAAAAFtDb250ZW50X1R5cGVzXS54bWxQSwECLQAUAAYACAAAACEAWvQsW78AAAAVAQAACwAA&#10;AAAAAAAAAAAAAAAfAQAAX3JlbHMvLnJlbHNQSwECLQAUAAYACAAAACEAKcqF6cMAAADdAAAADwAA&#10;AAAAAAAAAAAAAAAHAgAAZHJzL2Rvd25yZXYueG1sUEsFBgAAAAADAAMAtwAAAPcCAAAAAA==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3"/>
                          <w:ind w:left="149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56266">
        <w:rPr>
          <w:sz w:val="22"/>
          <w:szCs w:val="22"/>
          <w:lang w:val="hu-HU"/>
        </w:rPr>
        <w:t>……………………………………..</w:t>
      </w:r>
    </w:p>
    <w:p w:rsidR="00131DCE" w:rsidRPr="00756266" w:rsidRDefault="00131DCE" w:rsidP="00131DCE">
      <w:pPr>
        <w:pStyle w:val="Listaszerbekezds"/>
        <w:widowControl w:val="0"/>
        <w:tabs>
          <w:tab w:val="left" w:pos="358"/>
        </w:tabs>
        <w:autoSpaceDE w:val="0"/>
        <w:autoSpaceDN w:val="0"/>
        <w:ind w:left="0"/>
        <w:jc w:val="both"/>
        <w:rPr>
          <w:rFonts w:ascii="Times New Roman" w:hAnsi="Times New Roman"/>
          <w:b/>
          <w:sz w:val="22"/>
          <w:szCs w:val="22"/>
        </w:rPr>
      </w:pPr>
      <w:r w:rsidRPr="00756266">
        <w:rPr>
          <w:rFonts w:ascii="Times New Roman" w:hAnsi="Times New Roman"/>
          <w:i/>
          <w:sz w:val="22"/>
          <w:szCs w:val="22"/>
        </w:rPr>
        <w:br w:type="page"/>
      </w:r>
      <w:r w:rsidRPr="00756266">
        <w:rPr>
          <w:rFonts w:ascii="Times New Roman" w:hAnsi="Times New Roman"/>
          <w:b/>
          <w:sz w:val="22"/>
          <w:szCs w:val="22"/>
        </w:rPr>
        <w:lastRenderedPageBreak/>
        <w:t>2018. május: A feladat a kereszténység születéséhez</w:t>
      </w:r>
      <w:r w:rsidRPr="00756266">
        <w:rPr>
          <w:rFonts w:ascii="Times New Roman" w:hAnsi="Times New Roman"/>
          <w:b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b/>
          <w:sz w:val="22"/>
          <w:szCs w:val="22"/>
        </w:rPr>
        <w:t>kapcsolódik.</w:t>
      </w:r>
    </w:p>
    <w:p w:rsidR="00131DCE" w:rsidRPr="00756266" w:rsidRDefault="00131DCE" w:rsidP="00131DCE">
      <w:pPr>
        <w:jc w:val="both"/>
        <w:rPr>
          <w:rFonts w:cs="Times New Roman"/>
        </w:rPr>
      </w:pPr>
      <w:r w:rsidRPr="00756266">
        <w:rPr>
          <w:rFonts w:cs="Times New Roman"/>
          <w:b/>
        </w:rPr>
        <w:t xml:space="preserve">Oldja meg a feladatokat a források és ismeretei segítségével! </w:t>
      </w:r>
      <w:r w:rsidRPr="00756266">
        <w:rPr>
          <w:rFonts w:cs="Times New Roman"/>
        </w:rPr>
        <w:t>(Elemenként 1 pont.)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9"/>
        </w:numPr>
        <w:tabs>
          <w:tab w:val="left" w:pos="466"/>
        </w:tabs>
        <w:autoSpaceDE w:val="0"/>
        <w:autoSpaceDN w:val="0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„A tömeg láttára fölment a hegyre és leült. Tanítványai köréje gyűltek, ő pedig szólásra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nyitotta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ajkát.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Így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tanította</w:t>
      </w:r>
      <w:r w:rsidRPr="00756266">
        <w:rPr>
          <w:rFonts w:ascii="Times New Roman" w:hAnsi="Times New Roman"/>
          <w:spacing w:val="-17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őket</w:t>
      </w:r>
      <w:proofErr w:type="gramStart"/>
      <w:r w:rsidRPr="00756266">
        <w:rPr>
          <w:rFonts w:ascii="Times New Roman" w:hAnsi="Times New Roman"/>
          <w:sz w:val="22"/>
          <w:szCs w:val="22"/>
        </w:rPr>
        <w:t>: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»</w:t>
      </w:r>
      <w:proofErr w:type="gramEnd"/>
      <w:r w:rsidRPr="00756266">
        <w:rPr>
          <w:rFonts w:ascii="Times New Roman" w:hAnsi="Times New Roman"/>
          <w:sz w:val="22"/>
          <w:szCs w:val="22"/>
        </w:rPr>
        <w:t>[…]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Hallottátok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parancsot: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Szemet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szemért és fogat fogért. Én pedig azt mondom nektek, ne álljatok ellent a gonosznak. Aki megüti a jobb arcodat, annak tartsd oda a másikat</w:t>
      </w:r>
      <w:r w:rsidRPr="00756266">
        <w:rPr>
          <w:rFonts w:ascii="Times New Roman" w:hAnsi="Times New Roman"/>
          <w:spacing w:val="-10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is!«”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 xml:space="preserve">„Amikor </w:t>
      </w:r>
      <w:proofErr w:type="gramStart"/>
      <w:r w:rsidRPr="00756266">
        <w:rPr>
          <w:rFonts w:ascii="Times New Roman" w:hAnsi="Times New Roman"/>
          <w:sz w:val="22"/>
          <w:szCs w:val="22"/>
        </w:rPr>
        <w:t>beért …</w:t>
      </w:r>
      <w:proofErr w:type="gramEnd"/>
      <w:r w:rsidRPr="00756266">
        <w:rPr>
          <w:rFonts w:ascii="Times New Roman" w:hAnsi="Times New Roman"/>
          <w:sz w:val="22"/>
          <w:szCs w:val="22"/>
        </w:rPr>
        <w:t>[</w:t>
      </w:r>
      <w:r w:rsidRPr="00756266">
        <w:rPr>
          <w:rFonts w:ascii="Times New Roman" w:hAnsi="Times New Roman"/>
          <w:b/>
          <w:sz w:val="22"/>
          <w:szCs w:val="22"/>
        </w:rPr>
        <w:t>b)</w:t>
      </w:r>
      <w:r w:rsidRPr="00756266">
        <w:rPr>
          <w:rFonts w:ascii="Times New Roman" w:hAnsi="Times New Roman"/>
          <w:sz w:val="22"/>
          <w:szCs w:val="22"/>
        </w:rPr>
        <w:t>]…-</w:t>
      </w:r>
      <w:proofErr w:type="spellStart"/>
      <w:r w:rsidRPr="00756266">
        <w:rPr>
          <w:rFonts w:ascii="Times New Roman" w:hAnsi="Times New Roman"/>
          <w:sz w:val="22"/>
          <w:szCs w:val="22"/>
        </w:rPr>
        <w:t>ba</w:t>
      </w:r>
      <w:proofErr w:type="spellEnd"/>
      <w:r w:rsidRPr="00756266">
        <w:rPr>
          <w:rFonts w:ascii="Times New Roman" w:hAnsi="Times New Roman"/>
          <w:sz w:val="22"/>
          <w:szCs w:val="22"/>
        </w:rPr>
        <w:t>/be, az egész város izgalomba jött. »Ki ez?</w:t>
      </w:r>
      <w:proofErr w:type="gramStart"/>
      <w:r w:rsidRPr="00756266">
        <w:rPr>
          <w:rFonts w:ascii="Times New Roman" w:hAnsi="Times New Roman"/>
          <w:sz w:val="22"/>
          <w:szCs w:val="22"/>
        </w:rPr>
        <w:t>« –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kérdezgették. »Ez Jézus, a próféta, a galileai </w:t>
      </w:r>
      <w:proofErr w:type="gramStart"/>
      <w:r w:rsidRPr="00756266">
        <w:rPr>
          <w:rFonts w:ascii="Times New Roman" w:hAnsi="Times New Roman"/>
          <w:sz w:val="22"/>
          <w:szCs w:val="22"/>
        </w:rPr>
        <w:t>Názáretből« –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felelte a</w:t>
      </w:r>
      <w:r w:rsidRPr="00756266">
        <w:rPr>
          <w:rFonts w:ascii="Times New Roman" w:hAnsi="Times New Roman"/>
          <w:spacing w:val="-38"/>
          <w:sz w:val="22"/>
          <w:szCs w:val="22"/>
        </w:rPr>
        <w:t xml:space="preserve">  </w:t>
      </w:r>
      <w:r w:rsidRPr="00756266">
        <w:rPr>
          <w:rFonts w:ascii="Times New Roman" w:hAnsi="Times New Roman"/>
          <w:sz w:val="22"/>
          <w:szCs w:val="22"/>
        </w:rPr>
        <w:t>nép.</w:t>
      </w: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Jézus bement a templomba [Salamon templomába], és kiűzte onnan, akik a templomban adtak-vettek. A pénzváltók asztalait és a galambárusok padjait felforgatta.”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9"/>
        </w:numPr>
        <w:tabs>
          <w:tab w:val="left" w:pos="541"/>
        </w:tabs>
        <w:autoSpaceDE w:val="0"/>
        <w:autoSpaceDN w:val="0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„[…] Jézus kezébe vette a kenyeret, megáldotta, megtörte s odanyújtotta tanítványainak, ezekkel a szavakkal</w:t>
      </w:r>
      <w:proofErr w:type="gramStart"/>
      <w:r w:rsidRPr="00756266">
        <w:rPr>
          <w:rFonts w:ascii="Times New Roman" w:hAnsi="Times New Roman"/>
          <w:sz w:val="22"/>
          <w:szCs w:val="22"/>
        </w:rPr>
        <w:t>: »Vegyétek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és egyétek, ez az én testem!« Aztán fogta a kelyhet, hálát adott, és ezekkel a szavakkal nyújtotta nekik: »Igyatok ebből mindnyájan, mert ez az én vérem, a szövetségé, amelyet sokakért kiontanak a bűnök bocsánatára.«”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9"/>
        </w:numPr>
        <w:tabs>
          <w:tab w:val="left" w:pos="478"/>
        </w:tabs>
        <w:autoSpaceDE w:val="0"/>
        <w:autoSpaceDN w:val="0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„Közben Jézust a helytartó elé állították. A helytartó megkérdezte tőle</w:t>
      </w:r>
      <w:proofErr w:type="gramStart"/>
      <w:r w:rsidRPr="00756266">
        <w:rPr>
          <w:rFonts w:ascii="Times New Roman" w:hAnsi="Times New Roman"/>
          <w:sz w:val="22"/>
          <w:szCs w:val="22"/>
        </w:rPr>
        <w:t>: »Te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vagy a zsidók királya?« »Te mondod« – felelte Jézus. A főpapok és vének vádjaira azonban nem felelt semmit. Erre Pilátus [a helytartó] így szólt hozzá</w:t>
      </w:r>
      <w:proofErr w:type="gramStart"/>
      <w:r w:rsidRPr="00756266">
        <w:rPr>
          <w:rFonts w:ascii="Times New Roman" w:hAnsi="Times New Roman"/>
          <w:sz w:val="22"/>
          <w:szCs w:val="22"/>
        </w:rPr>
        <w:t>: »Nem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hallod, mi mindennel vádolnak?«  De ő egyetlen vádjukra sem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felelt.”</w:t>
      </w:r>
    </w:p>
    <w:p w:rsidR="00131DCE" w:rsidRPr="00756266" w:rsidRDefault="00131DCE" w:rsidP="00131DCE">
      <w:pPr>
        <w:jc w:val="both"/>
        <w:rPr>
          <w:rFonts w:cs="Times New Roman"/>
          <w:i/>
        </w:rPr>
      </w:pPr>
      <w:r w:rsidRPr="00756266">
        <w:rPr>
          <w:rFonts w:cs="Times New Roman"/>
          <w:i/>
        </w:rPr>
        <w:t>(Részletek Máté evangéliumából)</w:t>
      </w:r>
    </w:p>
    <w:p w:rsidR="00131DCE" w:rsidRPr="00756266" w:rsidRDefault="00131DCE" w:rsidP="00131DCE">
      <w:pPr>
        <w:pStyle w:val="Cmsor1"/>
        <w:keepNext w:val="0"/>
        <w:widowControl w:val="0"/>
        <w:numPr>
          <w:ilvl w:val="0"/>
          <w:numId w:val="8"/>
        </w:numPr>
        <w:tabs>
          <w:tab w:val="left" w:pos="368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>Jézus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melyik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erkölcsi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tanítása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jelenik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meg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az</w:t>
      </w:r>
      <w:r w:rsidRPr="00756266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proofErr w:type="gramStart"/>
      <w:r w:rsidRPr="00756266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756266">
        <w:rPr>
          <w:rFonts w:ascii="Times New Roman" w:hAnsi="Times New Roman" w:cs="Times New Roman"/>
          <w:sz w:val="22"/>
          <w:szCs w:val="22"/>
        </w:rPr>
        <w:t>)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betűjelű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forrásrészletben?</w:t>
      </w:r>
      <w:r w:rsidRPr="00756266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Fogalmazza meg röviden, saját</w:t>
      </w:r>
      <w:r w:rsidRPr="00756266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szavaival!</w:t>
      </w:r>
    </w:p>
    <w:p w:rsidR="00131DCE" w:rsidRPr="00756266" w:rsidRDefault="00131DCE" w:rsidP="00131DCE">
      <w:pPr>
        <w:rPr>
          <w:rFonts w:cs="Times New Roman"/>
          <w:lang w:eastAsia="hu-HU"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………………………………………………………………………………………………….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Cmsor1"/>
        <w:keepNext w:val="0"/>
        <w:widowControl w:val="0"/>
        <w:numPr>
          <w:ilvl w:val="0"/>
          <w:numId w:val="8"/>
        </w:numPr>
        <w:tabs>
          <w:tab w:val="left" w:pos="391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>Melyik város neve hiányzik a B) betűjelű forrásból? Nevezze</w:t>
      </w:r>
      <w:r w:rsidRPr="0075626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meg!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…………………………………………………..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Cmsor1"/>
        <w:keepNext w:val="0"/>
        <w:widowControl w:val="0"/>
        <w:numPr>
          <w:ilvl w:val="0"/>
          <w:numId w:val="8"/>
        </w:numPr>
        <w:tabs>
          <w:tab w:val="left" w:pos="429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 xml:space="preserve">Melyik állam uralkodóját </w:t>
      </w:r>
      <w:proofErr w:type="gramStart"/>
      <w:r w:rsidRPr="00756266">
        <w:rPr>
          <w:rFonts w:ascii="Times New Roman" w:hAnsi="Times New Roman" w:cs="Times New Roman"/>
          <w:sz w:val="22"/>
          <w:szCs w:val="22"/>
        </w:rPr>
        <w:t>képviselte  a</w:t>
      </w:r>
      <w:proofErr w:type="gramEnd"/>
      <w:r w:rsidRPr="00756266">
        <w:rPr>
          <w:rFonts w:ascii="Times New Roman" w:hAnsi="Times New Roman" w:cs="Times New Roman"/>
          <w:sz w:val="22"/>
          <w:szCs w:val="22"/>
        </w:rPr>
        <w:t xml:space="preserve">  D)  betűjelű  forrásban  szereplő </w:t>
      </w:r>
      <w:r w:rsidRPr="00756266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756266">
        <w:rPr>
          <w:rFonts w:ascii="Times New Roman" w:hAnsi="Times New Roman" w:cs="Times New Roman"/>
          <w:sz w:val="22"/>
          <w:szCs w:val="22"/>
        </w:rPr>
        <w:t>helytartó?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…………………………………………………..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8"/>
        </w:numPr>
        <w:tabs>
          <w:tab w:val="left" w:pos="417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b/>
          <w:sz w:val="22"/>
          <w:szCs w:val="22"/>
        </w:rPr>
        <w:t xml:space="preserve">Melyik forrásrészletekben leírt jeleneteket ábrázolják a következő festmények? Írja a képek alá a megfelelő forrásrészletek betűjelét! </w:t>
      </w:r>
      <w:r w:rsidRPr="00756266">
        <w:rPr>
          <w:rFonts w:ascii="Times New Roman" w:hAnsi="Times New Roman"/>
          <w:i/>
          <w:sz w:val="22"/>
          <w:szCs w:val="22"/>
        </w:rPr>
        <w:t>Egy képhez csak egy betűjelet írjon! Két betűjel</w:t>
      </w:r>
      <w:r w:rsidRPr="00756266">
        <w:rPr>
          <w:rFonts w:ascii="Times New Roman" w:hAnsi="Times New Roman"/>
          <w:i/>
          <w:spacing w:val="-1"/>
          <w:sz w:val="22"/>
          <w:szCs w:val="22"/>
        </w:rPr>
        <w:t xml:space="preserve"> </w:t>
      </w:r>
      <w:r w:rsidRPr="00756266">
        <w:rPr>
          <w:rFonts w:ascii="Times New Roman" w:hAnsi="Times New Roman"/>
          <w:i/>
          <w:sz w:val="22"/>
          <w:szCs w:val="22"/>
        </w:rPr>
        <w:t>kimarad.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3935"/>
      </w:tblGrid>
      <w:tr w:rsidR="00131DCE" w:rsidRPr="00756266" w:rsidTr="00FE0B1D">
        <w:tc>
          <w:tcPr>
            <w:tcW w:w="5353" w:type="dxa"/>
            <w:shd w:val="clear" w:color="auto" w:fill="auto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440F0AE7" wp14:editId="102208AD">
                  <wp:extent cx="3152775" cy="1724025"/>
                  <wp:effectExtent l="0" t="0" r="9525" b="9525"/>
                  <wp:docPr id="2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  <w:r w:rsidRPr="00756266">
              <w:rPr>
                <w:rFonts w:cs="Times New Roman"/>
              </w:rPr>
              <w:t>1.</w:t>
            </w:r>
            <w:r w:rsidRPr="00756266">
              <w:rPr>
                <w:rFonts w:cs="Times New Roman"/>
                <w:i/>
              </w:rPr>
              <w:t xml:space="preserve"> Leonardo da Vinci falfestménye, XV. század</w:t>
            </w: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  <w:r w:rsidRPr="00756266">
              <w:rPr>
                <w:rFonts w:cs="Times New Roman"/>
              </w:rPr>
              <w:t>A forrásrészlet betűjele</w:t>
            </w:r>
            <w:proofErr w:type="gramStart"/>
            <w:r w:rsidRPr="00756266">
              <w:rPr>
                <w:rFonts w:cs="Times New Roman"/>
              </w:rPr>
              <w:t>: …</w:t>
            </w:r>
            <w:proofErr w:type="gramEnd"/>
            <w:r w:rsidRPr="00756266">
              <w:rPr>
                <w:rFonts w:cs="Times New Roman"/>
              </w:rPr>
              <w:t>…</w:t>
            </w:r>
          </w:p>
        </w:tc>
        <w:tc>
          <w:tcPr>
            <w:tcW w:w="3935" w:type="dxa"/>
            <w:shd w:val="clear" w:color="auto" w:fill="auto"/>
          </w:tcPr>
          <w:p w:rsidR="00131DCE" w:rsidRPr="00756266" w:rsidRDefault="00131DCE" w:rsidP="00FE0B1D">
            <w:pPr>
              <w:rPr>
                <w:rFonts w:cs="Times New Roman"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04B396A3" wp14:editId="78A6B11F">
                  <wp:extent cx="2085975" cy="2438400"/>
                  <wp:effectExtent l="0" t="0" r="9525" b="0"/>
                  <wp:docPr id="30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  <w:r w:rsidRPr="00756266">
              <w:rPr>
                <w:rFonts w:cs="Times New Roman"/>
              </w:rPr>
              <w:t>2.</w:t>
            </w:r>
            <w:r w:rsidRPr="00756266">
              <w:rPr>
                <w:rFonts w:cs="Times New Roman"/>
                <w:i/>
              </w:rPr>
              <w:t xml:space="preserve"> Karl Heinrich Bloch festménye, XIX. század</w:t>
            </w: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</w:p>
          <w:p w:rsidR="00131DCE" w:rsidRPr="00756266" w:rsidRDefault="00131DCE" w:rsidP="00FE0B1D">
            <w:pPr>
              <w:rPr>
                <w:rFonts w:cs="Times New Roman"/>
                <w:i/>
              </w:rPr>
            </w:pPr>
            <w:r w:rsidRPr="00756266">
              <w:rPr>
                <w:rFonts w:cs="Times New Roman"/>
              </w:rPr>
              <w:t>A forrásrészlet betűjele</w:t>
            </w:r>
            <w:proofErr w:type="gramStart"/>
            <w:r w:rsidRPr="00756266">
              <w:rPr>
                <w:rFonts w:cs="Times New Roman"/>
              </w:rPr>
              <w:t>: …</w:t>
            </w:r>
            <w:proofErr w:type="gramEnd"/>
            <w:r w:rsidRPr="00756266">
              <w:rPr>
                <w:rFonts w:cs="Times New Roman"/>
              </w:rPr>
              <w:t>…</w:t>
            </w:r>
          </w:p>
        </w:tc>
      </w:tr>
    </w:tbl>
    <w:p w:rsidR="00131DCE" w:rsidRPr="00756266" w:rsidRDefault="00131DCE" w:rsidP="00131DCE">
      <w:pPr>
        <w:pStyle w:val="Listaszerbekezds"/>
        <w:widowControl w:val="0"/>
        <w:numPr>
          <w:ilvl w:val="0"/>
          <w:numId w:val="10"/>
        </w:numPr>
        <w:tabs>
          <w:tab w:val="left" w:pos="358"/>
        </w:tabs>
        <w:autoSpaceDE w:val="0"/>
        <w:autoSpaceDN w:val="0"/>
        <w:ind w:left="0" w:firstLine="0"/>
        <w:jc w:val="both"/>
        <w:rPr>
          <w:rFonts w:ascii="Times New Roman" w:hAnsi="Times New Roman"/>
          <w:b/>
          <w:sz w:val="22"/>
          <w:szCs w:val="22"/>
        </w:rPr>
      </w:pPr>
      <w:r w:rsidRPr="00756266">
        <w:rPr>
          <w:rFonts w:ascii="Times New Roman" w:hAnsi="Times New Roman"/>
          <w:noProof/>
          <w:sz w:val="22"/>
          <w:szCs w:val="22"/>
          <w:lang w:eastAsia="hu-HU"/>
        </w:rPr>
        <w:lastRenderedPageBreak/>
        <mc:AlternateContent>
          <mc:Choice Requires="wpg">
            <w:drawing>
              <wp:anchor distT="0" distB="0" distL="0" distR="0" simplePos="0" relativeHeight="251708416" behindDoc="0" locked="0" layoutInCell="1" allowOverlap="1" wp14:anchorId="2DE5DE29" wp14:editId="668893F3">
                <wp:simplePos x="0" y="0"/>
                <wp:positionH relativeFrom="page">
                  <wp:posOffset>5499100</wp:posOffset>
                </wp:positionH>
                <wp:positionV relativeFrom="paragraph">
                  <wp:posOffset>99060</wp:posOffset>
                </wp:positionV>
                <wp:extent cx="1164590" cy="373380"/>
                <wp:effectExtent l="3175" t="10795" r="3810" b="6350"/>
                <wp:wrapTopAndBottom/>
                <wp:docPr id="2087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3380"/>
                          <a:chOff x="8660" y="156"/>
                          <a:chExt cx="1834" cy="588"/>
                        </a:xfrm>
                      </wpg:grpSpPr>
                      <wps:wsp>
                        <wps:cNvPr id="2088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8675" y="172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8778" y="313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9582" y="172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9685" y="313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2" name="Line 330"/>
                        <wps:cNvCnPr>
                          <a:cxnSpLocks noChangeShapeType="1"/>
                        </wps:cNvCnPr>
                        <wps:spPr bwMode="auto">
                          <a:xfrm>
                            <a:off x="8665" y="166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8670" y="161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8665" y="734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9577" y="171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6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9582" y="734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7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484" y="161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8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167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3"/>
                                <w:ind w:left="149"/>
                              </w:pPr>
                              <w:r>
                                <w:t>5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5DE29" id="Group 325" o:spid="_x0000_s1052" style="position:absolute;left:0;text-align:left;margin-left:433pt;margin-top:7.8pt;width:91.7pt;height:29.4pt;z-index:251708416;mso-wrap-distance-left:0;mso-wrap-distance-right:0;mso-position-horizontal-relative:page" coordorigin="8660,156" coordsize="183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">
                <v:rect id="Rectangle 326" o:spid="_x0000_s1053" style="position:absolute;left:8675;top:172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" fillcolor="#ccc" stroked="f"/>
                <v:rect id="Rectangle 327" o:spid="_x0000_s1054" style="position:absolute;left:8778;top:313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" fillcolor="#ccc" stroked="f"/>
                <v:rect id="Rectangle 328" o:spid="_x0000_s1055" style="position:absolute;left:9582;top:172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" fillcolor="#ccc" stroked="f"/>
                <v:rect id="Rectangle 329" o:spid="_x0000_s1056" style="position:absolute;left:9685;top:313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" fillcolor="#ccc" stroked="f"/>
                <v:line id="Line 330" o:spid="_x0000_s1057" style="position:absolute;visibility:visible;mso-wrap-style:square" from="8665,166" to="10489,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" strokeweight=".48pt"/>
                <v:line id="Line 331" o:spid="_x0000_s1058" style="position:absolute;visibility:visible;mso-wrap-style:square" from="8670,161" to="8670,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" strokeweight=".48pt"/>
                <v:line id="Line 332" o:spid="_x0000_s1059" style="position:absolute;visibility:visible;mso-wrap-style:square" from="8665,734" to="9572,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" strokeweight=".48pt"/>
                <v:line id="Line 333" o:spid="_x0000_s1060" style="position:absolute;visibility:visible;mso-wrap-style:square" from="9577,171" to="9577,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" strokeweight=".48pt"/>
                <v:line id="Line 334" o:spid="_x0000_s1061" style="position:absolute;visibility:visible;mso-wrap-style:square" from="9582,734" to="10480,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" strokeweight=".48pt"/>
                <v:line id="Line 335" o:spid="_x0000_s1062" style="position:absolute;visibility:visible;mso-wrap-style:square" from="10484,161" to="10484,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" strokeweight=".48pt"/>
                <v:shape id="Text Box 336" o:spid="_x0000_s1063" type="#_x0000_t202" style="position:absolute;left:8670;top:167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3"/>
                          <w:ind w:left="149"/>
                        </w:pPr>
                        <w:r>
                          <w:t>5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56266">
        <w:rPr>
          <w:rFonts w:ascii="Times New Roman" w:hAnsi="Times New Roman"/>
          <w:i/>
          <w:sz w:val="22"/>
          <w:szCs w:val="22"/>
        </w:rPr>
        <w:br w:type="page"/>
      </w:r>
      <w:r w:rsidRPr="00756266">
        <w:rPr>
          <w:rFonts w:ascii="Times New Roman" w:hAnsi="Times New Roman"/>
          <w:b/>
          <w:sz w:val="22"/>
          <w:szCs w:val="22"/>
        </w:rPr>
        <w:lastRenderedPageBreak/>
        <w:t>2018. május (I):</w:t>
      </w:r>
      <w:r w:rsidRPr="00756266">
        <w:rPr>
          <w:rFonts w:ascii="Times New Roman" w:hAnsi="Times New Roman"/>
          <w:sz w:val="22"/>
          <w:szCs w:val="22"/>
        </w:rPr>
        <w:t xml:space="preserve"> </w:t>
      </w:r>
      <w:r w:rsidRPr="00756266">
        <w:rPr>
          <w:rFonts w:ascii="Times New Roman" w:hAnsi="Times New Roman"/>
          <w:b/>
          <w:sz w:val="22"/>
          <w:szCs w:val="22"/>
        </w:rPr>
        <w:t>A feladat az ókori görög kultúrával</w:t>
      </w:r>
      <w:r w:rsidRPr="00756266">
        <w:rPr>
          <w:rFonts w:ascii="Times New Roman" w:hAnsi="Times New Roman"/>
          <w:b/>
          <w:spacing w:val="-28"/>
          <w:sz w:val="22"/>
          <w:szCs w:val="22"/>
        </w:rPr>
        <w:t xml:space="preserve"> </w:t>
      </w:r>
      <w:r w:rsidRPr="00756266">
        <w:rPr>
          <w:rFonts w:ascii="Times New Roman" w:hAnsi="Times New Roman"/>
          <w:b/>
          <w:sz w:val="22"/>
          <w:szCs w:val="22"/>
        </w:rPr>
        <w:t>kapcsolatos.</w:t>
      </w:r>
    </w:p>
    <w:p w:rsidR="00131DCE" w:rsidRPr="00756266" w:rsidRDefault="00131DCE" w:rsidP="00131DCE">
      <w:pPr>
        <w:jc w:val="both"/>
        <w:rPr>
          <w:rFonts w:cs="Times New Roman"/>
          <w:b/>
        </w:rPr>
      </w:pPr>
      <w:r w:rsidRPr="00756266">
        <w:rPr>
          <w:rFonts w:cs="Times New Roman"/>
          <w:b/>
        </w:rPr>
        <w:t>Oldja meg a feladatokat a rekonstruált képek és ismeretei segítségével!</w:t>
      </w:r>
    </w:p>
    <w:tbl>
      <w:tblPr>
        <w:tblW w:w="0" w:type="auto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1"/>
        <w:gridCol w:w="4484"/>
      </w:tblGrid>
      <w:tr w:rsidR="00131DCE" w:rsidRPr="00756266" w:rsidTr="00FE0B1D">
        <w:trPr>
          <w:trHeight w:val="2846"/>
        </w:trPr>
        <w:tc>
          <w:tcPr>
            <w:tcW w:w="4606" w:type="dxa"/>
            <w:shd w:val="clear" w:color="auto" w:fill="auto"/>
          </w:tcPr>
          <w:p w:rsidR="00131DCE" w:rsidRPr="00756266" w:rsidRDefault="00131DCE" w:rsidP="00FE0B1D">
            <w:pPr>
              <w:jc w:val="both"/>
              <w:rPr>
                <w:rFonts w:cs="Times New Roman"/>
                <w:b/>
              </w:rPr>
            </w:pPr>
            <w:r w:rsidRPr="00756266">
              <w:rPr>
                <w:rFonts w:cs="Times New Roman"/>
                <w:b/>
              </w:rPr>
              <w:t>A)</w:t>
            </w:r>
            <w:r w:rsidRPr="00756266">
              <w:rPr>
                <w:rFonts w:cs="Times New Roman"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20A0AEF1" wp14:editId="4F6408F9">
                  <wp:extent cx="2543175" cy="1724025"/>
                  <wp:effectExtent l="0" t="0" r="9525" b="9525"/>
                  <wp:docPr id="31" name="Kép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shd w:val="clear" w:color="auto" w:fill="auto"/>
          </w:tcPr>
          <w:p w:rsidR="00131DCE" w:rsidRPr="00756266" w:rsidRDefault="00131DCE" w:rsidP="00FE0B1D">
            <w:pPr>
              <w:jc w:val="both"/>
              <w:rPr>
                <w:rFonts w:cs="Times New Roman"/>
                <w:b/>
              </w:rPr>
            </w:pPr>
            <w:r w:rsidRPr="00756266">
              <w:rPr>
                <w:rFonts w:cs="Times New Roman"/>
                <w:b/>
              </w:rPr>
              <w:t>B)</w:t>
            </w:r>
            <w:r w:rsidRPr="00756266">
              <w:rPr>
                <w:rFonts w:cs="Times New Roman"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4BB925DA" wp14:editId="18EDFD88">
                  <wp:extent cx="2590800" cy="1704975"/>
                  <wp:effectExtent l="0" t="0" r="0" b="9525"/>
                  <wp:docPr id="928" name="Kép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DCE" w:rsidRPr="00756266" w:rsidTr="00FE0B1D">
        <w:trPr>
          <w:trHeight w:val="2691"/>
        </w:trPr>
        <w:tc>
          <w:tcPr>
            <w:tcW w:w="4606" w:type="dxa"/>
            <w:shd w:val="clear" w:color="auto" w:fill="auto"/>
          </w:tcPr>
          <w:p w:rsidR="00131DCE" w:rsidRPr="00756266" w:rsidRDefault="00131DCE" w:rsidP="00FE0B1D">
            <w:pPr>
              <w:jc w:val="both"/>
              <w:rPr>
                <w:rFonts w:cs="Times New Roman"/>
                <w:b/>
              </w:rPr>
            </w:pPr>
            <w:r w:rsidRPr="00756266">
              <w:rPr>
                <w:rFonts w:cs="Times New Roman"/>
              </w:rPr>
              <w:t xml:space="preserve">C)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7D23FC01" wp14:editId="6887BC01">
                  <wp:extent cx="2552700" cy="1600200"/>
                  <wp:effectExtent l="0" t="0" r="0" b="0"/>
                  <wp:docPr id="92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shd w:val="clear" w:color="auto" w:fill="auto"/>
          </w:tcPr>
          <w:p w:rsidR="00131DCE" w:rsidRPr="00756266" w:rsidRDefault="00131DCE" w:rsidP="00FE0B1D">
            <w:pPr>
              <w:jc w:val="both"/>
              <w:rPr>
                <w:rFonts w:cs="Times New Roman"/>
                <w:b/>
              </w:rPr>
            </w:pPr>
            <w:r w:rsidRPr="00756266">
              <w:rPr>
                <w:rFonts w:cs="Times New Roman"/>
              </w:rPr>
              <w:t>D)</w:t>
            </w:r>
            <w:r w:rsidRPr="00756266">
              <w:rPr>
                <w:rFonts w:cs="Times New Roman"/>
                <w:spacing w:val="83"/>
              </w:rPr>
              <w:t xml:space="preserve"> </w:t>
            </w:r>
            <w:r w:rsidRPr="00756266">
              <w:rPr>
                <w:rFonts w:cs="Times New Roman"/>
                <w:noProof/>
                <w:spacing w:val="83"/>
                <w:lang w:eastAsia="hu-HU" w:bidi="ar-SA"/>
              </w:rPr>
              <w:drawing>
                <wp:inline distT="0" distB="0" distL="0" distR="0" wp14:anchorId="3A446621" wp14:editId="6D0ECBD0">
                  <wp:extent cx="2514600" cy="1638300"/>
                  <wp:effectExtent l="0" t="0" r="0" b="0"/>
                  <wp:docPr id="930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1DCE" w:rsidRPr="00756266" w:rsidRDefault="00131DCE" w:rsidP="00131DCE">
      <w:pPr>
        <w:pStyle w:val="Cmsor1"/>
        <w:spacing w:before="0" w:after="0" w:line="240" w:lineRule="auto"/>
        <w:rPr>
          <w:rFonts w:ascii="Times New Roman" w:hAnsi="Times New Roman" w:cs="Times New Roman"/>
          <w:b w:val="0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 xml:space="preserve">Írja a következő táblázatba azoknak a településeknek a nevét, amelyekről a leírások szólnak! Párosítsa a leírásokhoz a megfelelő képet! Írja a kép betűjelét a táblázat megfelelő mezőjébe! </w:t>
      </w:r>
      <w:r w:rsidRPr="00756266">
        <w:rPr>
          <w:rFonts w:ascii="Times New Roman" w:hAnsi="Times New Roman" w:cs="Times New Roman"/>
          <w:b w:val="0"/>
          <w:i/>
          <w:sz w:val="22"/>
          <w:szCs w:val="22"/>
        </w:rPr>
        <w:t xml:space="preserve">Egy kép kimarad. </w:t>
      </w:r>
      <w:r w:rsidRPr="00756266">
        <w:rPr>
          <w:rFonts w:ascii="Times New Roman" w:hAnsi="Times New Roman" w:cs="Times New Roman"/>
          <w:b w:val="0"/>
          <w:sz w:val="22"/>
          <w:szCs w:val="22"/>
        </w:rPr>
        <w:t>(Elemenként 0,5 pont.)</w:t>
      </w:r>
    </w:p>
    <w:tbl>
      <w:tblPr>
        <w:tblW w:w="921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4"/>
        <w:gridCol w:w="1842"/>
        <w:gridCol w:w="1166"/>
      </w:tblGrid>
      <w:tr w:rsidR="00131DCE" w:rsidRPr="00756266" w:rsidTr="00FE0B1D">
        <w:trPr>
          <w:trHeight w:hRule="exact" w:val="562"/>
        </w:trPr>
        <w:tc>
          <w:tcPr>
            <w:tcW w:w="6204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Leírás</w:t>
            </w:r>
          </w:p>
        </w:tc>
        <w:tc>
          <w:tcPr>
            <w:tcW w:w="1842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Település neve</w:t>
            </w:r>
          </w:p>
        </w:tc>
        <w:tc>
          <w:tcPr>
            <w:tcW w:w="1166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Kép betűjele</w:t>
            </w:r>
          </w:p>
        </w:tc>
      </w:tr>
      <w:tr w:rsidR="00131DCE" w:rsidRPr="00756266" w:rsidTr="00FE0B1D">
        <w:trPr>
          <w:trHeight w:hRule="exact" w:val="1333"/>
        </w:trPr>
        <w:tc>
          <w:tcPr>
            <w:tcW w:w="6204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jc w:val="both"/>
              <w:rPr>
                <w:lang w:val="hu-HU"/>
              </w:rPr>
            </w:pPr>
            <w:r w:rsidRPr="00756266">
              <w:rPr>
                <w:b/>
                <w:lang w:val="hu-HU"/>
              </w:rPr>
              <w:t xml:space="preserve">a) </w:t>
            </w:r>
            <w:r w:rsidRPr="00756266">
              <w:rPr>
                <w:u w:val="single"/>
                <w:lang w:val="hu-HU"/>
              </w:rPr>
              <w:t xml:space="preserve">Fénykorában a görög világ és a </w:t>
            </w:r>
            <w:proofErr w:type="gramStart"/>
            <w:r w:rsidRPr="00756266">
              <w:rPr>
                <w:u w:val="single"/>
                <w:lang w:val="hu-HU"/>
              </w:rPr>
              <w:t>klasszikus</w:t>
            </w:r>
            <w:proofErr w:type="gramEnd"/>
            <w:r w:rsidRPr="00756266">
              <w:rPr>
                <w:u w:val="single"/>
                <w:lang w:val="hu-HU"/>
              </w:rPr>
              <w:t xml:space="preserve"> görög kultúra központja</w:t>
            </w:r>
            <w:r w:rsidRPr="00756266">
              <w:rPr>
                <w:spacing w:val="-15"/>
                <w:u w:val="single"/>
                <w:lang w:val="hu-HU"/>
              </w:rPr>
              <w:t xml:space="preserve"> </w:t>
            </w:r>
            <w:r w:rsidRPr="00756266">
              <w:rPr>
                <w:u w:val="single"/>
                <w:lang w:val="hu-HU"/>
              </w:rPr>
              <w:t>volt.</w:t>
            </w:r>
            <w:r w:rsidRPr="00756266">
              <w:rPr>
                <w:spacing w:val="-15"/>
                <w:u w:val="single"/>
                <w:lang w:val="hu-HU"/>
              </w:rPr>
              <w:t xml:space="preserve"> </w:t>
            </w:r>
            <w:r w:rsidRPr="00756266">
              <w:rPr>
                <w:lang w:val="hu-HU"/>
              </w:rPr>
              <w:t>A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város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közepén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egy</w:t>
            </w:r>
            <w:r w:rsidRPr="00756266">
              <w:rPr>
                <w:spacing w:val="-14"/>
                <w:lang w:val="hu-HU"/>
              </w:rPr>
              <w:t xml:space="preserve"> </w:t>
            </w:r>
            <w:r w:rsidRPr="00756266">
              <w:rPr>
                <w:lang w:val="hu-HU"/>
              </w:rPr>
              <w:t>meredek,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tetején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lapos</w:t>
            </w:r>
            <w:r w:rsidRPr="00756266">
              <w:rPr>
                <w:spacing w:val="-15"/>
                <w:lang w:val="hu-HU"/>
              </w:rPr>
              <w:t xml:space="preserve"> </w:t>
            </w:r>
            <w:r w:rsidRPr="00756266">
              <w:rPr>
                <w:lang w:val="hu-HU"/>
              </w:rPr>
              <w:t>szikla emelkedett, amelyen a perzsákkal vívott győztes háború után építkezések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folytak.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A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legjelentősebb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alkotás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a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várost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védelmező istennő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tiszteletére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emelt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templom</w:t>
            </w:r>
            <w:r w:rsidRPr="00756266">
              <w:rPr>
                <w:spacing w:val="-7"/>
                <w:lang w:val="hu-HU"/>
              </w:rPr>
              <w:t xml:space="preserve"> </w:t>
            </w:r>
            <w:r w:rsidRPr="00756266">
              <w:rPr>
                <w:lang w:val="hu-HU"/>
              </w:rPr>
              <w:t>és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az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istennő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szobra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volt.</w:t>
            </w:r>
          </w:p>
        </w:tc>
        <w:tc>
          <w:tcPr>
            <w:tcW w:w="1842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1166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  <w:tr w:rsidR="00131DCE" w:rsidRPr="00756266" w:rsidTr="00FE0B1D">
        <w:trPr>
          <w:trHeight w:hRule="exact" w:val="1332"/>
        </w:trPr>
        <w:tc>
          <w:tcPr>
            <w:tcW w:w="6204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jc w:val="both"/>
              <w:rPr>
                <w:lang w:val="hu-HU"/>
              </w:rPr>
            </w:pPr>
            <w:r w:rsidRPr="00756266">
              <w:rPr>
                <w:b/>
                <w:lang w:val="hu-HU"/>
              </w:rPr>
              <w:t xml:space="preserve">b) </w:t>
            </w:r>
            <w:proofErr w:type="gramStart"/>
            <w:r w:rsidRPr="00756266">
              <w:rPr>
                <w:u w:val="single"/>
                <w:lang w:val="hu-HU"/>
              </w:rPr>
              <w:t>A</w:t>
            </w:r>
            <w:proofErr w:type="gramEnd"/>
            <w:r w:rsidRPr="00756266">
              <w:rPr>
                <w:u w:val="single"/>
                <w:lang w:val="hu-HU"/>
              </w:rPr>
              <w:t xml:space="preserve"> Nagy Sándor által alapított város a hellenizmus kori kultúra központja volt. </w:t>
            </w:r>
            <w:r w:rsidRPr="00756266">
              <w:rPr>
                <w:lang w:val="hu-HU"/>
              </w:rPr>
              <w:t>Pontos mérnöki tervek alapján épült, a közlekedést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széles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utak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könnyítették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meg.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A</w:t>
            </w:r>
            <w:r w:rsidRPr="00756266">
              <w:rPr>
                <w:spacing w:val="-6"/>
                <w:lang w:val="hu-HU"/>
              </w:rPr>
              <w:t xml:space="preserve"> </w:t>
            </w:r>
            <w:proofErr w:type="gramStart"/>
            <w:r w:rsidRPr="00756266">
              <w:rPr>
                <w:lang w:val="hu-HU"/>
              </w:rPr>
              <w:t>város</w:t>
            </w:r>
            <w:r w:rsidRPr="00756266">
              <w:rPr>
                <w:spacing w:val="-6"/>
                <w:lang w:val="hu-HU"/>
              </w:rPr>
              <w:t xml:space="preserve"> </w:t>
            </w:r>
            <w:r w:rsidRPr="00756266">
              <w:rPr>
                <w:lang w:val="hu-HU"/>
              </w:rPr>
              <w:t>kereskedők</w:t>
            </w:r>
            <w:proofErr w:type="gramEnd"/>
            <w:r w:rsidRPr="00756266">
              <w:rPr>
                <w:spacing w:val="-7"/>
                <w:lang w:val="hu-HU"/>
              </w:rPr>
              <w:t xml:space="preserve"> </w:t>
            </w:r>
            <w:r w:rsidRPr="00756266">
              <w:rPr>
                <w:lang w:val="hu-HU"/>
              </w:rPr>
              <w:t>és turisták tömegét vonzotta, híres világítótornya lehetővé tette, hogy a hajók sötétedés után is tudjanak</w:t>
            </w:r>
            <w:r w:rsidRPr="00756266">
              <w:rPr>
                <w:spacing w:val="-37"/>
                <w:lang w:val="hu-HU"/>
              </w:rPr>
              <w:t xml:space="preserve"> </w:t>
            </w:r>
            <w:r w:rsidRPr="00756266">
              <w:rPr>
                <w:lang w:val="hu-HU"/>
              </w:rPr>
              <w:t>közlekedni.</w:t>
            </w:r>
          </w:p>
        </w:tc>
        <w:tc>
          <w:tcPr>
            <w:tcW w:w="1842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1166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  <w:tr w:rsidR="00131DCE" w:rsidRPr="00756266" w:rsidTr="00FE0B1D">
        <w:trPr>
          <w:trHeight w:hRule="exact" w:val="1319"/>
        </w:trPr>
        <w:tc>
          <w:tcPr>
            <w:tcW w:w="6204" w:type="dxa"/>
            <w:tcBorders>
              <w:bottom w:val="double" w:sz="5" w:space="0" w:color="000000"/>
            </w:tcBorders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jc w:val="both"/>
              <w:rPr>
                <w:lang w:val="hu-HU"/>
              </w:rPr>
            </w:pPr>
            <w:r w:rsidRPr="00756266">
              <w:rPr>
                <w:b/>
                <w:lang w:val="hu-HU"/>
              </w:rPr>
              <w:t xml:space="preserve">c) </w:t>
            </w:r>
            <w:r w:rsidRPr="00756266">
              <w:rPr>
                <w:lang w:val="hu-HU"/>
              </w:rPr>
              <w:t xml:space="preserve">Központja a Szent Liget volt, amelyet oszlopcsarnok, kőfalak és a poliszok kincsesházai határoltak. Itt emelkedett Zeusz temploma, és itt állították fel a főisten tiszteletére rendszeresen megrendezett játékok győzteseinek szobrait. </w:t>
            </w:r>
            <w:r w:rsidRPr="00756266">
              <w:rPr>
                <w:u w:val="single"/>
                <w:lang w:val="hu-HU"/>
              </w:rPr>
              <w:t xml:space="preserve">Az első feljegyzett </w:t>
            </w:r>
            <w:r w:rsidRPr="00756266">
              <w:rPr>
                <w:lang w:val="hu-HU"/>
              </w:rPr>
              <w:t>játékok évét tekintették a görög időszámítás kezdetének.</w:t>
            </w:r>
          </w:p>
        </w:tc>
        <w:tc>
          <w:tcPr>
            <w:tcW w:w="1842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1166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</w:tbl>
    <w:p w:rsidR="00131DCE" w:rsidRPr="00756266" w:rsidRDefault="00131DCE" w:rsidP="00131DCE">
      <w:pPr>
        <w:jc w:val="both"/>
        <w:rPr>
          <w:rFonts w:cs="Times New Roman"/>
        </w:rPr>
      </w:pPr>
      <w:r w:rsidRPr="00756266">
        <w:rPr>
          <w:rFonts w:cs="Times New Roman"/>
          <w:b/>
        </w:rPr>
        <w:t xml:space="preserve">d) Tegye időrendbe az előző feladatrészekben szereplő leírásokat az aláhúzott mondatok alapján! Írja a következő táblázatba </w:t>
      </w:r>
      <w:r w:rsidRPr="00756266">
        <w:rPr>
          <w:rFonts w:cs="Times New Roman"/>
          <w:b/>
          <w:u w:val="thick"/>
        </w:rPr>
        <w:t>a leírások betűjeleit</w:t>
      </w:r>
      <w:r w:rsidRPr="00756266">
        <w:rPr>
          <w:rFonts w:cs="Times New Roman"/>
          <w:b/>
        </w:rPr>
        <w:t xml:space="preserve">! </w:t>
      </w:r>
      <w:r w:rsidRPr="00756266">
        <w:rPr>
          <w:rFonts w:cs="Times New Roman"/>
          <w:i/>
        </w:rPr>
        <w:t xml:space="preserve">A legkorábbival kezdje! </w:t>
      </w:r>
      <w:r w:rsidRPr="00756266">
        <w:rPr>
          <w:rFonts w:cs="Times New Roman"/>
        </w:rPr>
        <w:t>(1 pont)</w:t>
      </w:r>
    </w:p>
    <w:p w:rsidR="00131DCE" w:rsidRPr="00756266" w:rsidRDefault="00131DCE" w:rsidP="00131DCE">
      <w:pPr>
        <w:rPr>
          <w:rFonts w:cs="Times New Roman"/>
        </w:rPr>
      </w:pPr>
      <w:r w:rsidRPr="00756266">
        <w:rPr>
          <w:rFonts w:cs="Times New Roman"/>
          <w:noProof/>
          <w:lang w:eastAsia="hu-HU" w:bidi="ar-SA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BADE3DE" wp14:editId="090BBEDA">
                <wp:simplePos x="0" y="0"/>
                <wp:positionH relativeFrom="page">
                  <wp:posOffset>1835785</wp:posOffset>
                </wp:positionH>
                <wp:positionV relativeFrom="paragraph">
                  <wp:posOffset>201930</wp:posOffset>
                </wp:positionV>
                <wp:extent cx="1968500" cy="697230"/>
                <wp:effectExtent l="0" t="0" r="0" b="0"/>
                <wp:wrapTopAndBottom/>
                <wp:docPr id="2086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28"/>
                              <w:gridCol w:w="1028"/>
                              <w:gridCol w:w="1028"/>
                            </w:tblGrid>
                            <w:tr w:rsidR="00131DCE" w:rsidTr="002F16D5">
                              <w:trPr>
                                <w:trHeight w:hRule="exact" w:val="544"/>
                              </w:trPr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pStyle w:val="TableParagraph"/>
                                    <w:spacing w:before="118"/>
                                    <w:ind w:left="398" w:right="399"/>
                                    <w:rPr>
                                      <w:sz w:val="24"/>
                                    </w:rPr>
                                  </w:pPr>
                                  <w:r w:rsidRPr="000C4013">
                                    <w:rPr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pStyle w:val="TableParagraph"/>
                                    <w:spacing w:before="118"/>
                                    <w:ind w:left="398" w:right="399"/>
                                    <w:rPr>
                                      <w:sz w:val="24"/>
                                    </w:rPr>
                                  </w:pPr>
                                  <w:r w:rsidRPr="000C4013">
                                    <w:rPr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pStyle w:val="TableParagraph"/>
                                    <w:spacing w:before="118"/>
                                    <w:ind w:left="398" w:right="399"/>
                                    <w:rPr>
                                      <w:sz w:val="24"/>
                                    </w:rPr>
                                  </w:pPr>
                                  <w:r w:rsidRPr="000C4013">
                                    <w:rPr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 w:rsidR="00131DCE" w:rsidTr="002F16D5">
                              <w:trPr>
                                <w:trHeight w:hRule="exact" w:val="545"/>
                              </w:trPr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autoSpaceDE w:val="0"/>
                                    <w:autoSpaceDN w:val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autoSpaceDE w:val="0"/>
                                    <w:autoSpaceDN w:val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shd w:val="clear" w:color="auto" w:fill="auto"/>
                                </w:tcPr>
                                <w:p w:rsidR="00131DCE" w:rsidRPr="000C4013" w:rsidRDefault="00131DCE" w:rsidP="002F16D5">
                                  <w:pPr>
                                    <w:autoSpaceDE w:val="0"/>
                                    <w:autoSpaceDN w:val="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31DCE" w:rsidRDefault="00131DCE" w:rsidP="00131DCE">
                            <w:pPr>
                              <w:pStyle w:val="Szvegtrzs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DE3DE" id="_x0000_t202" coordsize="21600,21600" o:spt="202" path="m,l,21600r21600,l21600,xe">
                <v:stroke joinstyle="miter"/>
                <v:path gradientshapeok="t" o:connecttype="rect"/>
              </v:shapetype>
              <v:shape id="Text Box 337" o:spid="_x0000_s1064" type="#_x0000_t202" style="position:absolute;margin-left:144.55pt;margin-top:15.9pt;width:155pt;height:54.9pt;z-index:251709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wHtQ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28"/>
                        <w:gridCol w:w="1028"/>
                        <w:gridCol w:w="1028"/>
                      </w:tblGrid>
                      <w:tr w:rsidR="00131DCE" w:rsidTr="002F16D5">
                        <w:trPr>
                          <w:trHeight w:hRule="exact" w:val="544"/>
                        </w:trPr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pStyle w:val="TableParagraph"/>
                              <w:spacing w:before="118"/>
                              <w:ind w:left="398" w:right="399"/>
                              <w:rPr>
                                <w:sz w:val="24"/>
                              </w:rPr>
                            </w:pPr>
                            <w:r w:rsidRPr="000C4013">
                              <w:rPr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pStyle w:val="TableParagraph"/>
                              <w:spacing w:before="118"/>
                              <w:ind w:left="398" w:right="399"/>
                              <w:rPr>
                                <w:sz w:val="24"/>
                              </w:rPr>
                            </w:pPr>
                            <w:r w:rsidRPr="000C4013">
                              <w:rPr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pStyle w:val="TableParagraph"/>
                              <w:spacing w:before="118"/>
                              <w:ind w:left="398" w:right="399"/>
                              <w:rPr>
                                <w:sz w:val="24"/>
                              </w:rPr>
                            </w:pPr>
                            <w:r w:rsidRPr="000C4013">
                              <w:rPr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 w:rsidR="00131DCE" w:rsidTr="002F16D5">
                        <w:trPr>
                          <w:trHeight w:hRule="exact" w:val="545"/>
                        </w:trPr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autoSpaceDE w:val="0"/>
                              <w:autoSpaceDN w:val="0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autoSpaceDE w:val="0"/>
                              <w:autoSpaceDN w:val="0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shd w:val="clear" w:color="auto" w:fill="auto"/>
                          </w:tcPr>
                          <w:p w:rsidR="00131DCE" w:rsidRPr="000C4013" w:rsidRDefault="00131DCE" w:rsidP="002F16D5">
                            <w:pPr>
                              <w:autoSpaceDE w:val="0"/>
                              <w:autoSpaceDN w:val="0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131DCE" w:rsidRDefault="00131DCE" w:rsidP="00131DCE">
                      <w:pPr>
                        <w:pStyle w:val="Szvegtrzs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56266">
        <w:rPr>
          <w:rFonts w:cs="Times New Roman"/>
          <w:noProof/>
          <w:lang w:eastAsia="hu-HU" w:bidi="ar-SA"/>
        </w:rPr>
        <mc:AlternateContent>
          <mc:Choice Requires="wpg">
            <w:drawing>
              <wp:anchor distT="0" distB="0" distL="0" distR="0" simplePos="0" relativeHeight="251710464" behindDoc="0" locked="0" layoutInCell="1" allowOverlap="1" wp14:anchorId="22A566C5" wp14:editId="3E646889">
                <wp:simplePos x="0" y="0"/>
                <wp:positionH relativeFrom="page">
                  <wp:posOffset>5499100</wp:posOffset>
                </wp:positionH>
                <wp:positionV relativeFrom="paragraph">
                  <wp:posOffset>481330</wp:posOffset>
                </wp:positionV>
                <wp:extent cx="1164590" cy="373380"/>
                <wp:effectExtent l="3175" t="3175" r="3810" b="4445"/>
                <wp:wrapTopAndBottom/>
                <wp:docPr id="37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3380"/>
                          <a:chOff x="8660" y="758"/>
                          <a:chExt cx="1834" cy="588"/>
                        </a:xfrm>
                      </wpg:grpSpPr>
                      <wps:wsp>
                        <wps:cNvPr id="379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8675" y="774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8778" y="915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Rectangle 341"/>
                        <wps:cNvSpPr>
                          <a:spLocks noChangeArrowheads="1"/>
                        </wps:cNvSpPr>
                        <wps:spPr bwMode="auto">
                          <a:xfrm>
                            <a:off x="9582" y="774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9685" y="915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Line 343"/>
                        <wps:cNvCnPr>
                          <a:cxnSpLocks noChangeShapeType="1"/>
                        </wps:cNvCnPr>
                        <wps:spPr bwMode="auto">
                          <a:xfrm>
                            <a:off x="8665" y="768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0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8670" y="763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8665" y="1336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" name="Line 346"/>
                        <wps:cNvCnPr>
                          <a:cxnSpLocks noChangeShapeType="1"/>
                        </wps:cNvCnPr>
                        <wps:spPr bwMode="auto">
                          <a:xfrm>
                            <a:off x="9577" y="773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" name="Line 347"/>
                        <wps:cNvCnPr>
                          <a:cxnSpLocks noChangeShapeType="1"/>
                        </wps:cNvCnPr>
                        <wps:spPr bwMode="auto">
                          <a:xfrm>
                            <a:off x="9582" y="1336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4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10484" y="763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" name="Text Box 349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769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3"/>
                                <w:ind w:left="149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566C5" id="Group 338" o:spid="_x0000_s1065" style="position:absolute;margin-left:433pt;margin-top:37.9pt;width:91.7pt;height:29.4pt;z-index:251710464;mso-wrap-distance-left:0;mso-wrap-distance-right:0;mso-position-horizontal-relative:page" coordorigin="8660,758" coordsize="183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">
                <v:rect id="Rectangle 339" o:spid="_x0000_s1066" style="position:absolute;left:8675;top:774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" fillcolor="#ccc" stroked="f"/>
                <v:rect id="Rectangle 340" o:spid="_x0000_s1067" style="position:absolute;left:8778;top:915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" fillcolor="#ccc" stroked="f"/>
                <v:rect id="Rectangle 341" o:spid="_x0000_s1068" style="position:absolute;left:9582;top:774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" fillcolor="#ccc" stroked="f"/>
                <v:rect id="Rectangle 342" o:spid="_x0000_s1069" style="position:absolute;left:9685;top:915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" fillcolor="#ccc" stroked="f"/>
                <v:line id="Line 343" o:spid="_x0000_s1070" style="position:absolute;visibility:visible;mso-wrap-style:square" from="8665,768" to="10489,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" strokeweight=".48pt"/>
                <v:line id="Line 344" o:spid="_x0000_s1071" style="position:absolute;visibility:visible;mso-wrap-style:square" from="8670,763" to="8670,1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" strokeweight=".48pt"/>
                <v:line id="Line 345" o:spid="_x0000_s1072" style="position:absolute;visibility:visible;mso-wrap-style:square" from="8665,1336" to="9572,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" strokeweight=".48pt"/>
                <v:line id="Line 346" o:spid="_x0000_s1073" style="position:absolute;visibility:visible;mso-wrap-style:square" from="9577,773" to="9577,1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" strokeweight=".48pt"/>
                <v:line id="Line 347" o:spid="_x0000_s1074" style="position:absolute;visibility:visible;mso-wrap-style:square" from="9582,1336" to="10480,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" strokeweight=".48pt"/>
                <v:line id="Line 348" o:spid="_x0000_s1075" style="position:absolute;visibility:visible;mso-wrap-style:square" from="10484,763" to="10484,1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" strokeweight=".48pt"/>
                <v:shape id="Text Box 349" o:spid="_x0000_s1076" type="#_x0000_t202" style="position:absolute;left:8670;top:769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3"/>
                          <w:ind w:left="149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56266">
        <w:rPr>
          <w:rFonts w:cs="Times New Roman"/>
        </w:rPr>
        <w:br w:type="page"/>
      </w:r>
      <w:r w:rsidRPr="00756266">
        <w:rPr>
          <w:rFonts w:cs="Times New Roman"/>
          <w:b/>
        </w:rPr>
        <w:lastRenderedPageBreak/>
        <w:t>2018. október:</w:t>
      </w:r>
      <w:r w:rsidRPr="00756266">
        <w:rPr>
          <w:rFonts w:cs="Times New Roman"/>
        </w:rPr>
        <w:t xml:space="preserve"> </w:t>
      </w:r>
      <w:r w:rsidRPr="00756266">
        <w:rPr>
          <w:rFonts w:cs="Times New Roman"/>
          <w:b/>
        </w:rPr>
        <w:t>A feladat az ókori görög kultúrával</w:t>
      </w:r>
      <w:r w:rsidRPr="00756266">
        <w:rPr>
          <w:rFonts w:cs="Times New Roman"/>
          <w:b/>
          <w:spacing w:val="-28"/>
        </w:rPr>
        <w:t xml:space="preserve"> </w:t>
      </w:r>
      <w:r w:rsidRPr="00756266">
        <w:rPr>
          <w:rFonts w:cs="Times New Roman"/>
          <w:b/>
        </w:rPr>
        <w:t>kapcsolatos.</w:t>
      </w:r>
    </w:p>
    <w:p w:rsidR="00131DCE" w:rsidRPr="00756266" w:rsidRDefault="00131DCE" w:rsidP="00131DCE">
      <w:pPr>
        <w:jc w:val="both"/>
        <w:rPr>
          <w:rFonts w:cs="Times New Roman"/>
        </w:rPr>
      </w:pPr>
      <w:r w:rsidRPr="00756266">
        <w:rPr>
          <w:rFonts w:cs="Times New Roman"/>
          <w:b/>
        </w:rPr>
        <w:t>Párosítsa</w:t>
      </w:r>
      <w:r w:rsidRPr="00756266">
        <w:rPr>
          <w:rFonts w:cs="Times New Roman"/>
          <w:b/>
          <w:spacing w:val="-9"/>
        </w:rPr>
        <w:t xml:space="preserve"> </w:t>
      </w:r>
      <w:r w:rsidRPr="00756266">
        <w:rPr>
          <w:rFonts w:cs="Times New Roman"/>
          <w:b/>
        </w:rPr>
        <w:t>az</w:t>
      </w:r>
      <w:r w:rsidRPr="00756266">
        <w:rPr>
          <w:rFonts w:cs="Times New Roman"/>
          <w:b/>
          <w:spacing w:val="-9"/>
        </w:rPr>
        <w:t xml:space="preserve"> </w:t>
      </w:r>
      <w:r w:rsidRPr="00756266">
        <w:rPr>
          <w:rFonts w:cs="Times New Roman"/>
          <w:b/>
        </w:rPr>
        <w:t>ókori</w:t>
      </w:r>
      <w:r w:rsidRPr="00756266">
        <w:rPr>
          <w:rFonts w:cs="Times New Roman"/>
          <w:b/>
          <w:spacing w:val="-9"/>
        </w:rPr>
        <w:t xml:space="preserve"> </w:t>
      </w:r>
      <w:r w:rsidRPr="00756266">
        <w:rPr>
          <w:rFonts w:cs="Times New Roman"/>
          <w:b/>
        </w:rPr>
        <w:t>városokra</w:t>
      </w:r>
      <w:r w:rsidRPr="00756266">
        <w:rPr>
          <w:rFonts w:cs="Times New Roman"/>
          <w:b/>
          <w:spacing w:val="-9"/>
        </w:rPr>
        <w:t xml:space="preserve"> </w:t>
      </w:r>
      <w:r w:rsidRPr="00756266">
        <w:rPr>
          <w:rFonts w:cs="Times New Roman"/>
          <w:b/>
        </w:rPr>
        <w:t>vonatkozó</w:t>
      </w:r>
      <w:r w:rsidRPr="00756266">
        <w:rPr>
          <w:rFonts w:cs="Times New Roman"/>
          <w:b/>
          <w:spacing w:val="-9"/>
        </w:rPr>
        <w:t xml:space="preserve"> </w:t>
      </w:r>
      <w:r w:rsidRPr="00756266">
        <w:rPr>
          <w:rFonts w:cs="Times New Roman"/>
          <w:b/>
        </w:rPr>
        <w:t>szöveges</w:t>
      </w:r>
      <w:r w:rsidRPr="00756266">
        <w:rPr>
          <w:rFonts w:cs="Times New Roman"/>
          <w:b/>
          <w:spacing w:val="-8"/>
        </w:rPr>
        <w:t xml:space="preserve"> </w:t>
      </w:r>
      <w:r w:rsidRPr="00756266">
        <w:rPr>
          <w:rFonts w:cs="Times New Roman"/>
          <w:b/>
        </w:rPr>
        <w:t>forrásokhoz</w:t>
      </w:r>
      <w:r w:rsidRPr="00756266">
        <w:rPr>
          <w:rFonts w:cs="Times New Roman"/>
          <w:b/>
          <w:spacing w:val="-11"/>
        </w:rPr>
        <w:t xml:space="preserve"> </w:t>
      </w:r>
      <w:r w:rsidRPr="00756266">
        <w:rPr>
          <w:rFonts w:cs="Times New Roman"/>
          <w:b/>
        </w:rPr>
        <w:t>a</w:t>
      </w:r>
      <w:r w:rsidRPr="00756266">
        <w:rPr>
          <w:rFonts w:cs="Times New Roman"/>
          <w:b/>
          <w:spacing w:val="-8"/>
        </w:rPr>
        <w:t xml:space="preserve"> </w:t>
      </w:r>
      <w:r w:rsidRPr="00756266">
        <w:rPr>
          <w:rFonts w:cs="Times New Roman"/>
          <w:b/>
        </w:rPr>
        <w:t>megfelelő</w:t>
      </w:r>
      <w:r w:rsidRPr="00756266">
        <w:rPr>
          <w:rFonts w:cs="Times New Roman"/>
          <w:b/>
          <w:spacing w:val="-8"/>
        </w:rPr>
        <w:t xml:space="preserve"> </w:t>
      </w:r>
      <w:r w:rsidRPr="00756266">
        <w:rPr>
          <w:rFonts w:cs="Times New Roman"/>
          <w:b/>
        </w:rPr>
        <w:t>képet,</w:t>
      </w:r>
      <w:r w:rsidRPr="00756266">
        <w:rPr>
          <w:rFonts w:cs="Times New Roman"/>
          <w:b/>
          <w:spacing w:val="-8"/>
        </w:rPr>
        <w:t xml:space="preserve"> </w:t>
      </w:r>
      <w:r w:rsidRPr="00756266">
        <w:rPr>
          <w:rFonts w:cs="Times New Roman"/>
          <w:b/>
        </w:rPr>
        <w:t xml:space="preserve">valamint nevezze meg a városokat! Írja a képek sorszámát, illetve a városok nevét a táblázat megfelelő mezőjébe! </w:t>
      </w:r>
      <w:r w:rsidRPr="00756266">
        <w:rPr>
          <w:rFonts w:cs="Times New Roman"/>
          <w:i/>
        </w:rPr>
        <w:t xml:space="preserve">Egy sorszám kimarad. </w:t>
      </w:r>
      <w:r w:rsidRPr="00756266">
        <w:rPr>
          <w:rFonts w:cs="Times New Roman"/>
        </w:rPr>
        <w:t>(Elemenként 0,5</w:t>
      </w:r>
      <w:r w:rsidRPr="00756266">
        <w:rPr>
          <w:rFonts w:cs="Times New Roman"/>
          <w:spacing w:val="-17"/>
        </w:rPr>
        <w:t xml:space="preserve"> </w:t>
      </w:r>
      <w:r w:rsidRPr="00756266">
        <w:rPr>
          <w:rFonts w:cs="Times New Roman"/>
        </w:rPr>
        <w:t>pont.)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11"/>
        </w:numPr>
        <w:tabs>
          <w:tab w:val="left" w:pos="468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„A szobrokra [versben] írt feliratok kerültek. Az első felirat arról szól, hogy […] nem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pénzzel,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hanem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láb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gyorsaságával,</w:t>
      </w:r>
      <w:r w:rsidRPr="00756266">
        <w:rPr>
          <w:rFonts w:ascii="Times New Roman" w:hAnsi="Times New Roman"/>
          <w:spacing w:val="-5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a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test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erejével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kell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győzelmet</w:t>
      </w:r>
      <w:r w:rsidRPr="00756266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szerezni.</w:t>
      </w:r>
      <w:r w:rsidRPr="00756266">
        <w:rPr>
          <w:rFonts w:ascii="Times New Roman" w:hAnsi="Times New Roman"/>
          <w:spacing w:val="-7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Egy másik felirat a törvényeken őrködő istenek dicsőségét […] magasztalja, minden törvénysértő atléta megfélemlítésére.”</w:t>
      </w:r>
      <w:r w:rsidRPr="00756266">
        <w:rPr>
          <w:rFonts w:ascii="Times New Roman" w:hAnsi="Times New Roman"/>
          <w:spacing w:val="-16"/>
          <w:sz w:val="22"/>
          <w:szCs w:val="22"/>
        </w:rPr>
        <w:t xml:space="preserve"> </w:t>
      </w:r>
      <w:r w:rsidRPr="00756266">
        <w:rPr>
          <w:rFonts w:ascii="Times New Roman" w:hAnsi="Times New Roman"/>
          <w:i/>
          <w:sz w:val="22"/>
          <w:szCs w:val="22"/>
        </w:rPr>
        <w:t>(Pauszaniasz)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11"/>
        </w:numPr>
        <w:tabs>
          <w:tab w:val="left" w:pos="500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>„Periklész felvilágosította a népet, hogy ezekkel a pénzekkel nem kell el- számolniuk a szövetségeseknek, hiszen ők harcolnak helyettük, és ők tartják távol a barbárokat. […] Minthogy pedig a város bőven el van látva a hadviseléshez szükséges dolgokkal, a felesleget olyasmire kell fordítani, amiből a városra örök dicsőség származik. Így emelkedtek a nagyszerű, utánozhatatlan szépségű épületek […].”</w:t>
      </w:r>
      <w:r w:rsidRPr="00756266">
        <w:rPr>
          <w:rFonts w:ascii="Times New Roman" w:hAnsi="Times New Roman"/>
          <w:spacing w:val="26"/>
          <w:sz w:val="22"/>
          <w:szCs w:val="22"/>
        </w:rPr>
        <w:t xml:space="preserve"> </w:t>
      </w:r>
      <w:r w:rsidRPr="00756266">
        <w:rPr>
          <w:rFonts w:ascii="Times New Roman" w:hAnsi="Times New Roman"/>
          <w:i/>
          <w:sz w:val="22"/>
          <w:szCs w:val="22"/>
        </w:rPr>
        <w:t>(Plutarkhosz)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11"/>
        </w:numPr>
        <w:tabs>
          <w:tab w:val="left" w:pos="485"/>
        </w:tabs>
        <w:autoSpaceDE w:val="0"/>
        <w:autoSpaceDN w:val="0"/>
        <w:ind w:left="0" w:firstLine="0"/>
        <w:jc w:val="both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sz w:val="22"/>
          <w:szCs w:val="22"/>
        </w:rPr>
        <w:t xml:space="preserve">„Igen </w:t>
      </w:r>
      <w:proofErr w:type="gramStart"/>
      <w:r w:rsidRPr="00756266">
        <w:rPr>
          <w:rFonts w:ascii="Times New Roman" w:hAnsi="Times New Roman"/>
          <w:sz w:val="22"/>
          <w:szCs w:val="22"/>
        </w:rPr>
        <w:t>nagy város</w:t>
      </w:r>
      <w:proofErr w:type="gramEnd"/>
      <w:r w:rsidRPr="00756266">
        <w:rPr>
          <w:rFonts w:ascii="Times New Roman" w:hAnsi="Times New Roman"/>
          <w:sz w:val="22"/>
          <w:szCs w:val="22"/>
        </w:rPr>
        <w:t>, kitűnő fekvésű, bővelkedik mindenféle javakban és gazdag élelmiszerekben. Ugyanis háromféle halat fogyaszt, amivel más tartomány nem rendelkezik: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folyami,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tavi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és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tengeri</w:t>
      </w:r>
      <w:r w:rsidRPr="00756266">
        <w:rPr>
          <w:rFonts w:ascii="Times New Roman" w:hAnsi="Times New Roman"/>
          <w:spacing w:val="-17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halat.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Bőségesen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van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e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városban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>mindenféle</w:t>
      </w:r>
      <w:r w:rsidRPr="00756266">
        <w:rPr>
          <w:rFonts w:ascii="Times New Roman" w:hAnsi="Times New Roman"/>
          <w:spacing w:val="-18"/>
          <w:sz w:val="22"/>
          <w:szCs w:val="22"/>
        </w:rPr>
        <w:t xml:space="preserve"> </w:t>
      </w:r>
      <w:r w:rsidRPr="00756266">
        <w:rPr>
          <w:rFonts w:ascii="Times New Roman" w:hAnsi="Times New Roman"/>
          <w:sz w:val="22"/>
          <w:szCs w:val="22"/>
        </w:rPr>
        <w:t xml:space="preserve">fajtája akár az illatszereknek, akár sokféle barbár áruknak […]. </w:t>
      </w:r>
      <w:proofErr w:type="gramStart"/>
      <w:r w:rsidRPr="00756266">
        <w:rPr>
          <w:rFonts w:ascii="Times New Roman" w:hAnsi="Times New Roman"/>
          <w:sz w:val="22"/>
          <w:szCs w:val="22"/>
        </w:rPr>
        <w:t>A</w:t>
      </w:r>
      <w:proofErr w:type="gramEnd"/>
      <w:r w:rsidRPr="00756266">
        <w:rPr>
          <w:rFonts w:ascii="Times New Roman" w:hAnsi="Times New Roman"/>
          <w:sz w:val="22"/>
          <w:szCs w:val="22"/>
        </w:rPr>
        <w:t xml:space="preserve"> Nílus folyó nyár évadján szétáradva megöntözi az egész földet és előkészíti a magvetésre […].”</w:t>
      </w:r>
      <w:r w:rsidRPr="00756266">
        <w:rPr>
          <w:rFonts w:ascii="Times New Roman" w:hAnsi="Times New Roman"/>
          <w:i/>
          <w:sz w:val="22"/>
          <w:szCs w:val="22"/>
        </w:rPr>
        <w:t>(Ismeretlen ókori szerző)</w:t>
      </w:r>
    </w:p>
    <w:p w:rsidR="00131DCE" w:rsidRPr="00756266" w:rsidRDefault="00131DCE" w:rsidP="00131DCE">
      <w:pPr>
        <w:pStyle w:val="Listaszerbekezds"/>
        <w:widowControl w:val="0"/>
        <w:tabs>
          <w:tab w:val="left" w:pos="485"/>
        </w:tabs>
        <w:autoSpaceDE w:val="0"/>
        <w:autoSpaceDN w:val="0"/>
        <w:ind w:left="0"/>
        <w:jc w:val="both"/>
        <w:rPr>
          <w:rFonts w:ascii="Times New Roman" w:hAnsi="Times New Roman"/>
          <w:i/>
          <w:sz w:val="22"/>
          <w:szCs w:val="2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4"/>
        <w:gridCol w:w="4528"/>
      </w:tblGrid>
      <w:tr w:rsidR="00131DCE" w:rsidRPr="00756266" w:rsidTr="00FE0B1D">
        <w:trPr>
          <w:trHeight w:val="2607"/>
        </w:trPr>
        <w:tc>
          <w:tcPr>
            <w:tcW w:w="4454" w:type="dxa"/>
            <w:shd w:val="clear" w:color="auto" w:fill="auto"/>
          </w:tcPr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756266">
              <w:rPr>
                <w:rFonts w:ascii="Times New Roman" w:hAnsi="Times New Roman"/>
                <w:sz w:val="22"/>
                <w:szCs w:val="22"/>
              </w:rPr>
              <w:t xml:space="preserve">1. </w:t>
            </w:r>
          </w:p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rPr>
                <w:rFonts w:ascii="Times New Roman" w:hAnsi="Times New Roman"/>
                <w:i/>
                <w:sz w:val="22"/>
                <w:szCs w:val="22"/>
              </w:rPr>
            </w:pPr>
            <w:r w:rsidRPr="00756266">
              <w:rPr>
                <w:rFonts w:ascii="Times New Roman" w:hAnsi="Times New Roman"/>
                <w:noProof/>
                <w:position w:val="24"/>
                <w:sz w:val="22"/>
                <w:szCs w:val="22"/>
                <w:lang w:eastAsia="hu-HU"/>
              </w:rPr>
              <w:drawing>
                <wp:inline distT="0" distB="0" distL="0" distR="0" wp14:anchorId="2D0B28DC" wp14:editId="202B58A4">
                  <wp:extent cx="2228850" cy="1390650"/>
                  <wp:effectExtent l="0" t="0" r="0" b="0"/>
                  <wp:docPr id="931" name="Kép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4" w:type="dxa"/>
            <w:shd w:val="clear" w:color="auto" w:fill="auto"/>
          </w:tcPr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56266">
              <w:rPr>
                <w:rFonts w:ascii="Times New Roman" w:hAnsi="Times New Roman"/>
                <w:sz w:val="22"/>
                <w:szCs w:val="22"/>
              </w:rPr>
              <w:t>2.</w:t>
            </w:r>
          </w:p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756266">
              <w:rPr>
                <w:rFonts w:ascii="Times New Roman" w:hAnsi="Times New Roman"/>
                <w:noProof/>
                <w:sz w:val="22"/>
                <w:szCs w:val="22"/>
                <w:lang w:eastAsia="hu-HU"/>
              </w:rPr>
              <w:drawing>
                <wp:inline distT="0" distB="0" distL="0" distR="0" wp14:anchorId="39F44174" wp14:editId="6A7FC99E">
                  <wp:extent cx="2514600" cy="1400175"/>
                  <wp:effectExtent l="0" t="0" r="0" b="9525"/>
                  <wp:docPr id="932" name="Kép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DCE" w:rsidRPr="00756266" w:rsidTr="00FE0B1D">
        <w:tc>
          <w:tcPr>
            <w:tcW w:w="4454" w:type="dxa"/>
            <w:shd w:val="clear" w:color="auto" w:fill="auto"/>
          </w:tcPr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56266">
              <w:rPr>
                <w:rFonts w:ascii="Times New Roman" w:hAnsi="Times New Roman"/>
                <w:sz w:val="22"/>
                <w:szCs w:val="22"/>
              </w:rPr>
              <w:t>3.</w:t>
            </w:r>
          </w:p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756266">
              <w:rPr>
                <w:rFonts w:ascii="Times New Roman" w:hAnsi="Times New Roman"/>
                <w:noProof/>
                <w:sz w:val="22"/>
                <w:szCs w:val="22"/>
                <w:lang w:eastAsia="hu-HU"/>
              </w:rPr>
              <w:drawing>
                <wp:inline distT="0" distB="0" distL="0" distR="0" wp14:anchorId="4366A15E" wp14:editId="53496D5C">
                  <wp:extent cx="2305050" cy="1724025"/>
                  <wp:effectExtent l="0" t="0" r="0" b="9525"/>
                  <wp:docPr id="933" name="Kép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4" w:type="dxa"/>
            <w:shd w:val="clear" w:color="auto" w:fill="auto"/>
          </w:tcPr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56266">
              <w:rPr>
                <w:rFonts w:ascii="Times New Roman" w:hAnsi="Times New Roman"/>
                <w:sz w:val="22"/>
                <w:szCs w:val="22"/>
              </w:rPr>
              <w:t>4.</w:t>
            </w:r>
          </w:p>
          <w:p w:rsidR="00131DCE" w:rsidRPr="00756266" w:rsidRDefault="00131DCE" w:rsidP="00FE0B1D">
            <w:pPr>
              <w:pStyle w:val="Listaszerbekezds"/>
              <w:widowControl w:val="0"/>
              <w:tabs>
                <w:tab w:val="left" w:pos="485"/>
              </w:tabs>
              <w:autoSpaceDE w:val="0"/>
              <w:autoSpaceDN w:val="0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56266">
              <w:rPr>
                <w:rFonts w:ascii="Times New Roman" w:hAnsi="Times New Roman"/>
                <w:noProof/>
                <w:sz w:val="22"/>
                <w:szCs w:val="22"/>
                <w:lang w:eastAsia="hu-HU"/>
              </w:rPr>
              <w:drawing>
                <wp:inline distT="0" distB="0" distL="0" distR="0" wp14:anchorId="42F556EF" wp14:editId="5914F9F8">
                  <wp:extent cx="2647950" cy="1695450"/>
                  <wp:effectExtent l="0" t="0" r="0" b="0"/>
                  <wp:docPr id="93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ép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1DCE" w:rsidRPr="00756266" w:rsidRDefault="00131DCE" w:rsidP="00131DCE">
      <w:pPr>
        <w:pStyle w:val="Szvegtrzs"/>
        <w:rPr>
          <w:b/>
          <w:sz w:val="22"/>
          <w:szCs w:val="22"/>
          <w:lang w:val="hu-HU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040"/>
        <w:gridCol w:w="5135"/>
      </w:tblGrid>
      <w:tr w:rsidR="00131DCE" w:rsidRPr="00756266" w:rsidTr="00FE0B1D">
        <w:trPr>
          <w:trHeight w:hRule="exact" w:val="617"/>
        </w:trPr>
        <w:tc>
          <w:tcPr>
            <w:tcW w:w="2038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A szöveges forrás betűjele</w:t>
            </w:r>
          </w:p>
        </w:tc>
        <w:tc>
          <w:tcPr>
            <w:tcW w:w="2040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A kép sorszáma</w:t>
            </w:r>
          </w:p>
        </w:tc>
        <w:tc>
          <w:tcPr>
            <w:tcW w:w="5135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A város neve</w:t>
            </w:r>
          </w:p>
        </w:tc>
      </w:tr>
      <w:tr w:rsidR="00131DCE" w:rsidRPr="00756266" w:rsidTr="00FE0B1D">
        <w:trPr>
          <w:trHeight w:hRule="exact" w:val="453"/>
        </w:trPr>
        <w:tc>
          <w:tcPr>
            <w:tcW w:w="2038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A)</w:t>
            </w:r>
          </w:p>
        </w:tc>
        <w:tc>
          <w:tcPr>
            <w:tcW w:w="2040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5135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  <w:tr w:rsidR="00131DCE" w:rsidRPr="00756266" w:rsidTr="00FE0B1D">
        <w:trPr>
          <w:trHeight w:hRule="exact" w:val="417"/>
        </w:trPr>
        <w:tc>
          <w:tcPr>
            <w:tcW w:w="2038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B)</w:t>
            </w:r>
          </w:p>
        </w:tc>
        <w:tc>
          <w:tcPr>
            <w:tcW w:w="2040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5135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  <w:tr w:rsidR="00131DCE" w:rsidRPr="00756266" w:rsidTr="00FE0B1D">
        <w:trPr>
          <w:trHeight w:val="274"/>
        </w:trPr>
        <w:tc>
          <w:tcPr>
            <w:tcW w:w="2038" w:type="dxa"/>
            <w:shd w:val="clear" w:color="auto" w:fill="auto"/>
          </w:tcPr>
          <w:p w:rsidR="00131DCE" w:rsidRPr="00756266" w:rsidRDefault="00131DCE" w:rsidP="00FE0B1D">
            <w:pPr>
              <w:pStyle w:val="TableParagraph"/>
              <w:ind w:left="0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C)</w:t>
            </w:r>
          </w:p>
        </w:tc>
        <w:tc>
          <w:tcPr>
            <w:tcW w:w="2040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  <w:tc>
          <w:tcPr>
            <w:tcW w:w="5135" w:type="dxa"/>
            <w:shd w:val="clear" w:color="auto" w:fill="auto"/>
          </w:tcPr>
          <w:p w:rsidR="00131DCE" w:rsidRPr="00756266" w:rsidRDefault="00131DCE" w:rsidP="00FE0B1D">
            <w:pPr>
              <w:autoSpaceDE w:val="0"/>
              <w:autoSpaceDN w:val="0"/>
              <w:rPr>
                <w:rFonts w:cs="Times New Roman"/>
              </w:rPr>
            </w:pPr>
          </w:p>
        </w:tc>
      </w:tr>
    </w:tbl>
    <w:p w:rsidR="00131DCE" w:rsidRPr="00756266" w:rsidRDefault="00131DCE" w:rsidP="00131DCE">
      <w:pPr>
        <w:pStyle w:val="Szvegtrzs"/>
        <w:rPr>
          <w:b/>
          <w:sz w:val="22"/>
          <w:szCs w:val="22"/>
          <w:lang w:val="hu-HU"/>
        </w:rPr>
      </w:pPr>
      <w:r w:rsidRPr="00756266">
        <w:rPr>
          <w:noProof/>
          <w:sz w:val="22"/>
          <w:szCs w:val="22"/>
          <w:lang w:val="hu-HU" w:eastAsia="hu-HU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14C6958F" wp14:editId="21644919">
                <wp:simplePos x="0" y="0"/>
                <wp:positionH relativeFrom="page">
                  <wp:posOffset>5499100</wp:posOffset>
                </wp:positionH>
                <wp:positionV relativeFrom="paragraph">
                  <wp:posOffset>172085</wp:posOffset>
                </wp:positionV>
                <wp:extent cx="1164590" cy="373380"/>
                <wp:effectExtent l="3175" t="10160" r="3810" b="6985"/>
                <wp:wrapTopAndBottom/>
                <wp:docPr id="365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3380"/>
                          <a:chOff x="8660" y="271"/>
                          <a:chExt cx="1834" cy="588"/>
                        </a:xfrm>
                      </wpg:grpSpPr>
                      <wps:wsp>
                        <wps:cNvPr id="366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8675" y="287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8778" y="427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9582" y="287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9685" y="427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8665" y="281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8670" y="276"/>
                            <a:ext cx="0" cy="57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Line 357"/>
                        <wps:cNvCnPr>
                          <a:cxnSpLocks noChangeShapeType="1"/>
                        </wps:cNvCnPr>
                        <wps:spPr bwMode="auto">
                          <a:xfrm>
                            <a:off x="8665" y="848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Line 358"/>
                        <wps:cNvCnPr>
                          <a:cxnSpLocks noChangeShapeType="1"/>
                        </wps:cNvCnPr>
                        <wps:spPr bwMode="auto">
                          <a:xfrm>
                            <a:off x="9577" y="286"/>
                            <a:ext cx="0" cy="56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9582" y="848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0484" y="276"/>
                            <a:ext cx="0" cy="57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281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3"/>
                                <w:ind w:left="149"/>
                              </w:pPr>
                              <w:r>
                                <w:t>3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6958F" id="Group 350" o:spid="_x0000_s1077" style="position:absolute;margin-left:433pt;margin-top:13.55pt;width:91.7pt;height:29.4pt;z-index:251711488;mso-wrap-distance-left:0;mso-wrap-distance-right:0;mso-position-horizontal-relative:page" coordorigin="8660,271" coordsize="183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">
                <v:rect id="Rectangle 351" o:spid="_x0000_s1078" style="position:absolute;left:8675;top:287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" fillcolor="#ccc" stroked="f"/>
                <v:rect id="Rectangle 352" o:spid="_x0000_s1079" style="position:absolute;left:8778;top:427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" fillcolor="#ccc" stroked="f"/>
                <v:rect id="Rectangle 353" o:spid="_x0000_s1080" style="position:absolute;left:9582;top:287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" fillcolor="#ccc" stroked="f"/>
                <v:rect id="Rectangle 354" o:spid="_x0000_s1081" style="position:absolute;left:9685;top:427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" fillcolor="#ccc" stroked="f"/>
                <v:line id="Line 355" o:spid="_x0000_s1082" style="position:absolute;visibility:visible;mso-wrap-style:square" from="8665,281" to="10489,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" strokeweight=".48pt"/>
                <v:line id="Line 356" o:spid="_x0000_s1083" style="position:absolute;visibility:visible;mso-wrap-style:square" from="8670,276" to="8670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" strokeweight=".48pt"/>
                <v:line id="Line 357" o:spid="_x0000_s1084" style="position:absolute;visibility:visible;mso-wrap-style:square" from="8665,848" to="9572,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" strokeweight=".48pt"/>
                <v:line id="Line 358" o:spid="_x0000_s1085" style="position:absolute;visibility:visible;mso-wrap-style:square" from="9577,286" to="9577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" strokeweight=".48pt"/>
                <v:line id="Line 359" o:spid="_x0000_s1086" style="position:absolute;visibility:visible;mso-wrap-style:square" from="9582,848" to="10480,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" strokeweight=".48pt"/>
                <v:line id="Line 360" o:spid="_x0000_s1087" style="position:absolute;visibility:visible;mso-wrap-style:square" from="10484,276" to="10484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" strokeweight=".48pt"/>
                <v:shape id="Text Box 361" o:spid="_x0000_s1088" type="#_x0000_t202" style="position:absolute;left:8670;top:281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3"/>
                          <w:ind w:left="149"/>
                        </w:pPr>
                        <w:r>
                          <w:t>3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31DCE" w:rsidRPr="00756266" w:rsidRDefault="00131DCE" w:rsidP="00131DCE">
      <w:pPr>
        <w:rPr>
          <w:rFonts w:cs="Times New Roman"/>
          <w:b/>
        </w:rPr>
      </w:pPr>
      <w:r w:rsidRPr="00756266">
        <w:rPr>
          <w:rFonts w:cs="Times New Roman"/>
        </w:rPr>
        <w:br w:type="page"/>
      </w:r>
      <w:r w:rsidRPr="00756266">
        <w:rPr>
          <w:rFonts w:cs="Times New Roman"/>
          <w:b/>
        </w:rPr>
        <w:lastRenderedPageBreak/>
        <w:t>2019. május: A feladat az ókori Athén történetével kapcsolatos.</w:t>
      </w:r>
    </w:p>
    <w:p w:rsidR="00131DCE" w:rsidRPr="00756266" w:rsidRDefault="00131DCE" w:rsidP="00131DCE">
      <w:pPr>
        <w:rPr>
          <w:rFonts w:cs="Times New Roman"/>
        </w:rPr>
      </w:pPr>
      <w:r w:rsidRPr="00756266">
        <w:rPr>
          <w:rFonts w:cs="Times New Roman"/>
          <w:b/>
        </w:rPr>
        <w:t xml:space="preserve">Oldja meg a feladatokat a források és ismeretei segítségével! </w:t>
      </w:r>
      <w:r w:rsidRPr="00756266">
        <w:rPr>
          <w:rFonts w:cs="Times New Roman"/>
        </w:rPr>
        <w:t>(Elemenként 1 pont.)</w:t>
      </w:r>
    </w:p>
    <w:p w:rsidR="00131DCE" w:rsidRPr="00756266" w:rsidRDefault="00131DCE" w:rsidP="00131DCE">
      <w:pPr>
        <w:rPr>
          <w:rFonts w:cs="Times New Roman"/>
        </w:rPr>
      </w:pPr>
      <w:r w:rsidRPr="00756266">
        <w:rPr>
          <w:rFonts w:cs="Times New Roman"/>
          <w:noProof/>
          <w:lang w:eastAsia="hu-HU" w:bidi="ar-SA"/>
        </w:rPr>
        <w:drawing>
          <wp:inline distT="0" distB="0" distL="0" distR="0" wp14:anchorId="1F54F5C3" wp14:editId="1964FDBA">
            <wp:extent cx="5972175" cy="2724150"/>
            <wp:effectExtent l="0" t="0" r="9525" b="0"/>
            <wp:docPr id="935" name="Kép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DCE" w:rsidRPr="00756266" w:rsidRDefault="00131DCE" w:rsidP="00131DCE">
      <w:pPr>
        <w:rPr>
          <w:rFonts w:cs="Times New Roman"/>
          <w:i/>
        </w:rPr>
      </w:pPr>
      <w:r w:rsidRPr="00756266">
        <w:rPr>
          <w:rFonts w:cs="Times New Roman"/>
          <w:i/>
        </w:rPr>
        <w:t>Az ókori Athén államszervezete a demokrácia virágkorában</w:t>
      </w:r>
    </w:p>
    <w:p w:rsidR="00131DCE" w:rsidRPr="00756266" w:rsidRDefault="00131DCE" w:rsidP="00131DCE">
      <w:pPr>
        <w:rPr>
          <w:rFonts w:cs="Times New Roman"/>
          <w:i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 xml:space="preserve">„Periklész […] a nép kedvét kereste, de mert nem volt annyi pénze és vagyona, mint </w:t>
      </w:r>
      <w:proofErr w:type="spellStart"/>
      <w:r w:rsidRPr="00756266">
        <w:rPr>
          <w:sz w:val="22"/>
          <w:szCs w:val="22"/>
          <w:lang w:val="hu-HU"/>
        </w:rPr>
        <w:t>Kimónnak</w:t>
      </w:r>
      <w:proofErr w:type="spellEnd"/>
      <w:r w:rsidRPr="00756266">
        <w:rPr>
          <w:sz w:val="22"/>
          <w:szCs w:val="22"/>
          <w:lang w:val="hu-HU"/>
        </w:rPr>
        <w:t xml:space="preserve"> [athéni hadvezérnek és politikusnak], aki pénzt osztogatott a szegényebbeknek […], ezért folyamodott az állami juttatások rendszeréhez. […] Törvényszéki napidíjakkal, s […] közsegélyekkel megnyerte magának a népet, és felhasználta az </w:t>
      </w:r>
      <w:proofErr w:type="spellStart"/>
      <w:r w:rsidRPr="00756266">
        <w:rPr>
          <w:sz w:val="22"/>
          <w:szCs w:val="22"/>
          <w:lang w:val="hu-HU"/>
        </w:rPr>
        <w:t>Areioszpagosz</w:t>
      </w:r>
      <w:proofErr w:type="spellEnd"/>
      <w:r w:rsidRPr="00756266">
        <w:rPr>
          <w:sz w:val="22"/>
          <w:szCs w:val="22"/>
          <w:lang w:val="hu-HU"/>
        </w:rPr>
        <w:t xml:space="preserve"> tanácsa ellen, amelynek ő maga nem volt tagja, mivel sorsolással sosem választották </w:t>
      </w:r>
      <w:proofErr w:type="spellStart"/>
      <w:r w:rsidRPr="00756266">
        <w:rPr>
          <w:sz w:val="22"/>
          <w:szCs w:val="22"/>
          <w:lang w:val="hu-HU"/>
        </w:rPr>
        <w:t>arkhónná</w:t>
      </w:r>
      <w:proofErr w:type="spellEnd"/>
      <w:r w:rsidRPr="00756266">
        <w:rPr>
          <w:sz w:val="22"/>
          <w:szCs w:val="22"/>
          <w:lang w:val="hu-HU"/>
        </w:rPr>
        <w:t xml:space="preserve"> [Athén </w:t>
      </w:r>
      <w:proofErr w:type="gramStart"/>
      <w:r w:rsidRPr="00756266">
        <w:rPr>
          <w:sz w:val="22"/>
          <w:szCs w:val="22"/>
          <w:lang w:val="hu-HU"/>
        </w:rPr>
        <w:t>formális</w:t>
      </w:r>
      <w:proofErr w:type="gramEnd"/>
      <w:r w:rsidRPr="00756266">
        <w:rPr>
          <w:sz w:val="22"/>
          <w:szCs w:val="22"/>
          <w:lang w:val="hu-HU"/>
        </w:rPr>
        <w:t xml:space="preserve"> vezetőjévé]. […] </w:t>
      </w:r>
      <w:proofErr w:type="spellStart"/>
      <w:r w:rsidRPr="00756266">
        <w:rPr>
          <w:sz w:val="22"/>
          <w:szCs w:val="22"/>
          <w:lang w:val="hu-HU"/>
        </w:rPr>
        <w:t>Kimónt</w:t>
      </w:r>
      <w:proofErr w:type="spellEnd"/>
      <w:r w:rsidRPr="00756266">
        <w:rPr>
          <w:sz w:val="22"/>
          <w:szCs w:val="22"/>
          <w:lang w:val="hu-HU"/>
        </w:rPr>
        <w:t>, mint Spárta barátját és a nép ellenségét […</w:t>
      </w:r>
      <w:proofErr w:type="gramStart"/>
      <w:r w:rsidRPr="00756266">
        <w:rPr>
          <w:sz w:val="22"/>
          <w:szCs w:val="22"/>
          <w:lang w:val="hu-HU"/>
        </w:rPr>
        <w:t>]száműzette</w:t>
      </w:r>
      <w:proofErr w:type="gramEnd"/>
      <w:r w:rsidRPr="00756266">
        <w:rPr>
          <w:sz w:val="22"/>
          <w:szCs w:val="22"/>
          <w:lang w:val="hu-HU"/>
        </w:rPr>
        <w:t>.</w:t>
      </w:r>
    </w:p>
    <w:p w:rsidR="00131DCE" w:rsidRPr="00756266" w:rsidRDefault="00131DCE" w:rsidP="00131DCE">
      <w:pPr>
        <w:pStyle w:val="Szvegtrzs"/>
        <w:jc w:val="both"/>
        <w:rPr>
          <w:i/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 xml:space="preserve">Midőn a belső viszály megszűnt, Periklész kezébe ragadta az […] ügyeket. […] De Periklész magatartásában ekkor már igen nagy változás ment végbe; […] nem hajolt meg könnyen a tömeg kívánságai előtt, amelyek úgy változtak, mint a szél járása. </w:t>
      </w:r>
      <w:proofErr w:type="gramStart"/>
      <w:r w:rsidRPr="00756266">
        <w:rPr>
          <w:sz w:val="22"/>
          <w:szCs w:val="22"/>
          <w:lang w:val="hu-HU"/>
        </w:rPr>
        <w:t>Arisztokratikusan</w:t>
      </w:r>
      <w:proofErr w:type="gramEnd"/>
      <w:r w:rsidRPr="00756266">
        <w:rPr>
          <w:sz w:val="22"/>
          <w:szCs w:val="22"/>
          <w:lang w:val="hu-HU"/>
        </w:rPr>
        <w:t xml:space="preserve">, sőt majdnem a királyi hatalom fensőbbségével kormányzott. Hatalmát azonban helyesen és tántoríthatatlanul használta a közjó érdekében.” </w:t>
      </w:r>
      <w:r w:rsidRPr="00756266">
        <w:rPr>
          <w:i/>
          <w:sz w:val="22"/>
          <w:szCs w:val="22"/>
          <w:lang w:val="hu-HU"/>
        </w:rPr>
        <w:t>(Plutarkhosz ókori történetíró, Kr. u. 1–2</w:t>
      </w:r>
      <w:proofErr w:type="gramStart"/>
      <w:r w:rsidRPr="00756266">
        <w:rPr>
          <w:i/>
          <w:sz w:val="22"/>
          <w:szCs w:val="22"/>
          <w:lang w:val="hu-HU"/>
        </w:rPr>
        <w:t>.század</w:t>
      </w:r>
      <w:proofErr w:type="gramEnd"/>
      <w:r w:rsidRPr="00756266">
        <w:rPr>
          <w:i/>
          <w:sz w:val="22"/>
          <w:szCs w:val="22"/>
          <w:lang w:val="hu-HU"/>
        </w:rPr>
        <w:t>)</w:t>
      </w:r>
    </w:p>
    <w:p w:rsidR="00131DCE" w:rsidRPr="00756266" w:rsidRDefault="00131DCE" w:rsidP="00131DCE">
      <w:pPr>
        <w:pStyle w:val="Szvegtrzs"/>
        <w:rPr>
          <w:i/>
          <w:sz w:val="22"/>
          <w:szCs w:val="22"/>
          <w:lang w:val="hu-HU"/>
        </w:rPr>
      </w:pPr>
    </w:p>
    <w:p w:rsidR="00131DCE" w:rsidRPr="00756266" w:rsidRDefault="00131DCE" w:rsidP="00131DCE">
      <w:pPr>
        <w:pStyle w:val="Listaszerbekezds"/>
        <w:widowControl w:val="0"/>
        <w:numPr>
          <w:ilvl w:val="0"/>
          <w:numId w:val="12"/>
        </w:numPr>
        <w:tabs>
          <w:tab w:val="left" w:pos="541"/>
        </w:tabs>
        <w:autoSpaceDE w:val="0"/>
        <w:autoSpaceDN w:val="0"/>
        <w:ind w:left="0" w:firstLine="0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b/>
          <w:sz w:val="22"/>
          <w:szCs w:val="22"/>
        </w:rPr>
        <w:t xml:space="preserve">Melyik intézmény tagjainak adott Periklész napidíjat a szöveges forrás idézett része szerint? </w:t>
      </w:r>
      <w:r w:rsidRPr="00756266">
        <w:rPr>
          <w:rFonts w:ascii="Times New Roman" w:hAnsi="Times New Roman"/>
          <w:i/>
          <w:sz w:val="22"/>
          <w:szCs w:val="22"/>
        </w:rPr>
        <w:t>Az ábrán szereplő szakkifejezések közül válasszon!</w:t>
      </w:r>
    </w:p>
    <w:p w:rsidR="00131DCE" w:rsidRPr="00756266" w:rsidRDefault="00131DCE" w:rsidP="00131DCE">
      <w:pPr>
        <w:rPr>
          <w:rFonts w:cs="Times New Roman"/>
          <w:i/>
        </w:rPr>
      </w:pP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………………………………………..</w:t>
      </w:r>
    </w:p>
    <w:p w:rsidR="00131DCE" w:rsidRPr="00756266" w:rsidRDefault="00131DCE" w:rsidP="00131DCE">
      <w:pPr>
        <w:pStyle w:val="Listaszerbekezds"/>
        <w:widowControl w:val="0"/>
        <w:numPr>
          <w:ilvl w:val="0"/>
          <w:numId w:val="12"/>
        </w:numPr>
        <w:tabs>
          <w:tab w:val="left" w:pos="572"/>
        </w:tabs>
        <w:autoSpaceDE w:val="0"/>
        <w:autoSpaceDN w:val="0"/>
        <w:ind w:left="0" w:firstLine="0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b/>
          <w:sz w:val="22"/>
          <w:szCs w:val="22"/>
        </w:rPr>
        <w:t xml:space="preserve">Milyen eszközt használt fel Periklész a szöveges forrás idézett része alapján, hogy vetélytársát eltávolítsa a politikai életből? </w:t>
      </w:r>
      <w:r w:rsidRPr="00756266">
        <w:rPr>
          <w:rFonts w:ascii="Times New Roman" w:hAnsi="Times New Roman"/>
          <w:i/>
          <w:sz w:val="22"/>
          <w:szCs w:val="22"/>
        </w:rPr>
        <w:t>Az ábrán szereplő szakkifejezések közül válasszon!</w:t>
      </w:r>
    </w:p>
    <w:p w:rsidR="00131DCE" w:rsidRPr="00756266" w:rsidRDefault="00131DCE" w:rsidP="00131DCE">
      <w:pPr>
        <w:rPr>
          <w:rFonts w:cs="Times New Roman"/>
          <w:i/>
        </w:rPr>
      </w:pP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………………………………………..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Listaszerbekezds"/>
        <w:widowControl w:val="0"/>
        <w:numPr>
          <w:ilvl w:val="0"/>
          <w:numId w:val="12"/>
        </w:numPr>
        <w:tabs>
          <w:tab w:val="left" w:pos="533"/>
        </w:tabs>
        <w:autoSpaceDE w:val="0"/>
        <w:autoSpaceDN w:val="0"/>
        <w:ind w:left="0" w:firstLine="0"/>
        <w:rPr>
          <w:rFonts w:ascii="Times New Roman" w:hAnsi="Times New Roman"/>
          <w:i/>
          <w:sz w:val="22"/>
          <w:szCs w:val="22"/>
        </w:rPr>
      </w:pPr>
      <w:r w:rsidRPr="00756266">
        <w:rPr>
          <w:rFonts w:ascii="Times New Roman" w:hAnsi="Times New Roman"/>
          <w:b/>
          <w:sz w:val="22"/>
          <w:szCs w:val="22"/>
        </w:rPr>
        <w:t xml:space="preserve">Melyik tisztség viselőjeként vált Periklész Athén vezetőjévé? </w:t>
      </w:r>
      <w:r w:rsidRPr="00756266">
        <w:rPr>
          <w:rFonts w:ascii="Times New Roman" w:hAnsi="Times New Roman"/>
          <w:i/>
          <w:sz w:val="22"/>
          <w:szCs w:val="22"/>
        </w:rPr>
        <w:t>Az ábrán szereplő szakkifejezések közül válasszon!</w:t>
      </w:r>
    </w:p>
    <w:p w:rsidR="00131DCE" w:rsidRPr="00756266" w:rsidRDefault="00131DCE" w:rsidP="00131DCE">
      <w:pPr>
        <w:rPr>
          <w:rFonts w:cs="Times New Roman"/>
          <w:i/>
        </w:rPr>
      </w:pPr>
    </w:p>
    <w:p w:rsidR="00131DCE" w:rsidRPr="00756266" w:rsidRDefault="00131DCE" w:rsidP="00131DCE">
      <w:pPr>
        <w:pStyle w:val="Szvegtrzs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.....……………………………….…………………………………………………………</w: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pStyle w:val="Cmsor1"/>
        <w:keepNext w:val="0"/>
        <w:widowControl w:val="0"/>
        <w:numPr>
          <w:ilvl w:val="0"/>
          <w:numId w:val="12"/>
        </w:numPr>
        <w:tabs>
          <w:tab w:val="left" w:pos="542"/>
        </w:tabs>
        <w:autoSpaceDE w:val="0"/>
        <w:autoSpaceDN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756266">
        <w:rPr>
          <w:rFonts w:ascii="Times New Roman" w:hAnsi="Times New Roman" w:cs="Times New Roman"/>
          <w:sz w:val="22"/>
          <w:szCs w:val="22"/>
        </w:rPr>
        <w:t>Periklész korát a demokrácia időszakának szokás nevezni. Magyarázza meg röviden, saját szavaival, milyen tekintetben mond ennek ellent a szöveges forrás második bekezdése!</w:t>
      </w:r>
    </w:p>
    <w:p w:rsidR="00131DCE" w:rsidRPr="00756266" w:rsidRDefault="00131DCE" w:rsidP="00131DCE">
      <w:pPr>
        <w:rPr>
          <w:rFonts w:cs="Times New Roman"/>
          <w:b/>
        </w:rPr>
      </w:pPr>
    </w:p>
    <w:p w:rsidR="00131DCE" w:rsidRPr="00756266" w:rsidRDefault="00131DCE" w:rsidP="00131DCE">
      <w:pPr>
        <w:pStyle w:val="Szvegtrzs"/>
        <w:jc w:val="both"/>
        <w:rPr>
          <w:sz w:val="22"/>
          <w:szCs w:val="22"/>
          <w:lang w:val="hu-HU"/>
        </w:rPr>
      </w:pPr>
      <w:r w:rsidRPr="00756266">
        <w:rPr>
          <w:sz w:val="22"/>
          <w:szCs w:val="22"/>
          <w:lang w:val="hu-HU"/>
        </w:rPr>
        <w:t>…………………………………………………………………………………………………</w:t>
      </w:r>
    </w:p>
    <w:p w:rsidR="00131DCE" w:rsidRPr="00756266" w:rsidRDefault="00131DCE" w:rsidP="00131DCE">
      <w:pPr>
        <w:rPr>
          <w:rFonts w:cs="Times New Roman"/>
        </w:rPr>
      </w:pPr>
      <w:r w:rsidRPr="00756266">
        <w:rPr>
          <w:rFonts w:cs="Times New Roman"/>
          <w:noProof/>
          <w:lang w:eastAsia="hu-HU" w:bidi="ar-SA"/>
        </w:rPr>
        <w:lastRenderedPageBreak/>
        <mc:AlternateContent>
          <mc:Choice Requires="wpg">
            <w:drawing>
              <wp:anchor distT="0" distB="0" distL="0" distR="0" simplePos="0" relativeHeight="251712512" behindDoc="1" locked="0" layoutInCell="1" allowOverlap="1" wp14:anchorId="526691C6" wp14:editId="43F34487">
                <wp:simplePos x="0" y="0"/>
                <wp:positionH relativeFrom="page">
                  <wp:posOffset>5502275</wp:posOffset>
                </wp:positionH>
                <wp:positionV relativeFrom="paragraph">
                  <wp:posOffset>177165</wp:posOffset>
                </wp:positionV>
                <wp:extent cx="1158240" cy="367030"/>
                <wp:effectExtent l="6350" t="8255" r="6985" b="5715"/>
                <wp:wrapTopAndBottom/>
                <wp:docPr id="2078" name="Group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8240" cy="367030"/>
                          <a:chOff x="8665" y="279"/>
                          <a:chExt cx="1824" cy="578"/>
                        </a:xfrm>
                      </wpg:grpSpPr>
                      <wps:wsp>
                        <wps:cNvPr id="2079" name="Rectangle 1353"/>
                        <wps:cNvSpPr>
                          <a:spLocks noChangeArrowheads="1"/>
                        </wps:cNvSpPr>
                        <wps:spPr bwMode="auto">
                          <a:xfrm>
                            <a:off x="8674" y="288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Rectangle 1354"/>
                        <wps:cNvSpPr>
                          <a:spLocks noChangeArrowheads="1"/>
                        </wps:cNvSpPr>
                        <wps:spPr bwMode="auto">
                          <a:xfrm>
                            <a:off x="8778" y="428"/>
                            <a:ext cx="692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Rectangle 1355"/>
                        <wps:cNvSpPr>
                          <a:spLocks noChangeArrowheads="1"/>
                        </wps:cNvSpPr>
                        <wps:spPr bwMode="auto">
                          <a:xfrm>
                            <a:off x="9582" y="288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Rectangle 1356"/>
                        <wps:cNvSpPr>
                          <a:spLocks noChangeArrowheads="1"/>
                        </wps:cNvSpPr>
                        <wps:spPr bwMode="auto">
                          <a:xfrm>
                            <a:off x="9685" y="428"/>
                            <a:ext cx="692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Rectangle 1357"/>
                        <wps:cNvSpPr>
                          <a:spLocks noChangeArrowheads="1"/>
                        </wps:cNvSpPr>
                        <wps:spPr bwMode="auto">
                          <a:xfrm>
                            <a:off x="8665" y="27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Line 1358"/>
                        <wps:cNvCnPr>
                          <a:cxnSpLocks noChangeShapeType="1"/>
                        </wps:cNvCnPr>
                        <wps:spPr bwMode="auto">
                          <a:xfrm>
                            <a:off x="8665" y="284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Rectangle 1359"/>
                        <wps:cNvSpPr>
                          <a:spLocks noChangeArrowheads="1"/>
                        </wps:cNvSpPr>
                        <wps:spPr bwMode="auto">
                          <a:xfrm>
                            <a:off x="10479" y="278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Line 1360"/>
                        <wps:cNvCnPr>
                          <a:cxnSpLocks noChangeShapeType="1"/>
                        </wps:cNvCnPr>
                        <wps:spPr bwMode="auto">
                          <a:xfrm>
                            <a:off x="8665" y="851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1361"/>
                        <wps:cNvCnPr>
                          <a:cxnSpLocks noChangeShapeType="1"/>
                        </wps:cNvCnPr>
                        <wps:spPr bwMode="auto">
                          <a:xfrm>
                            <a:off x="9577" y="288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1362"/>
                        <wps:cNvCnPr>
                          <a:cxnSpLocks noChangeShapeType="1"/>
                        </wps:cNvCnPr>
                        <wps:spPr bwMode="auto">
                          <a:xfrm>
                            <a:off x="9582" y="851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1363"/>
                        <wps:cNvCnPr>
                          <a:cxnSpLocks noChangeShapeType="1"/>
                        </wps:cNvCnPr>
                        <wps:spPr bwMode="auto">
                          <a:xfrm>
                            <a:off x="10484" y="288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Text Box 1364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283"/>
                            <a:ext cx="908" cy="56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38"/>
                                <w:ind w:left="145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691C6" id="Group 1352" o:spid="_x0000_s1089" style="position:absolute;margin-left:433.25pt;margin-top:13.95pt;width:91.2pt;height:28.9pt;z-index:-251603968;mso-wrap-distance-left:0;mso-wrap-distance-right:0;mso-position-horizontal-relative:page" coordorigin="8665,279" coordsize="1824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">
                <v:rect id="Rectangle 1353" o:spid="_x0000_s1090" style="position:absolute;left:8674;top:288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" fillcolor="#ccc" stroked="f"/>
                <v:rect id="Rectangle 1354" o:spid="_x0000_s1091" style="position:absolute;left:8778;top:428;width:69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" fillcolor="#ccc" stroked="f"/>
                <v:rect id="Rectangle 1355" o:spid="_x0000_s1092" style="position:absolute;left:9582;top:288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" fillcolor="#ccc" stroked="f"/>
                <v:rect id="Rectangle 1356" o:spid="_x0000_s1093" style="position:absolute;left:9685;top:428;width:69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" fillcolor="#ccc" stroked="f"/>
                <v:rect id="Rectangle 1357" o:spid="_x0000_s1094" style="position:absolute;left:8665;top:278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" fillcolor="black" stroked="f"/>
                <v:line id="Line 1358" o:spid="_x0000_s1095" style="position:absolute;visibility:visible;mso-wrap-style:square" from="8665,284" to="10489,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" strokeweight=".16936mm"/>
                <v:rect id="Rectangle 1359" o:spid="_x0000_s1096" style="position:absolute;left:10479;top:278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" fillcolor="black" stroked="f"/>
                <v:line id="Line 1360" o:spid="_x0000_s1097" style="position:absolute;visibility:visible;mso-wrap-style:square" from="8665,851" to="9572,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" strokeweight=".48pt"/>
                <v:line id="Line 1361" o:spid="_x0000_s1098" style="position:absolute;visibility:visible;mso-wrap-style:square" from="9577,288" to="9577,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" strokeweight=".48pt"/>
                <v:line id="Line 1362" o:spid="_x0000_s1099" style="position:absolute;visibility:visible;mso-wrap-style:square" from="9582,851" to="10480,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" strokeweight=".48pt"/>
                <v:line id="Line 1363" o:spid="_x0000_s1100" style="position:absolute;visibility:visible;mso-wrap-style:square" from="10484,288" to="10484,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" strokeweight=".48pt"/>
                <v:shape id="Text Box 1364" o:spid="_x0000_s1101" type="#_x0000_t202" style="position:absolute;left:8670;top:283;width:908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" fillcolor="#ccc" strokeweight=".48pt">
                  <v:textbox inset="0,0,0,0">
                    <w:txbxContent>
                      <w:p w:rsidR="00131DCE" w:rsidRDefault="00131DCE" w:rsidP="00131DCE">
                        <w:pPr>
                          <w:spacing w:before="138"/>
                          <w:ind w:left="145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rPr>
          <w:rFonts w:cs="Times New Roman"/>
        </w:rPr>
      </w:pPr>
    </w:p>
    <w:p w:rsidR="00131DCE" w:rsidRPr="00756266" w:rsidRDefault="00131DCE" w:rsidP="00131DCE">
      <w:pPr>
        <w:jc w:val="right"/>
        <w:rPr>
          <w:rFonts w:cs="Times New Roman"/>
        </w:rPr>
      </w:pPr>
    </w:p>
    <w:p w:rsidR="00131DCE" w:rsidRPr="00756266" w:rsidRDefault="00131DCE" w:rsidP="00131DCE">
      <w:pPr>
        <w:rPr>
          <w:rFonts w:cs="Times New Roman"/>
        </w:rPr>
      </w:pPr>
      <w:r w:rsidRPr="00756266">
        <w:rPr>
          <w:rFonts w:cs="Times New Roman"/>
        </w:rPr>
        <w:br w:type="page"/>
      </w:r>
    </w:p>
    <w:p w:rsidR="00131DCE" w:rsidRPr="00756266" w:rsidRDefault="00131DCE" w:rsidP="00131DCE">
      <w:pPr>
        <w:tabs>
          <w:tab w:val="left" w:pos="358"/>
        </w:tabs>
        <w:autoSpaceDE w:val="0"/>
        <w:autoSpaceDN w:val="0"/>
        <w:jc w:val="both"/>
        <w:rPr>
          <w:rFonts w:eastAsia="Times New Roman" w:cs="Times New Roman"/>
          <w:b/>
          <w:lang w:eastAsia="en-US"/>
        </w:rPr>
      </w:pPr>
      <w:r w:rsidRPr="00756266">
        <w:rPr>
          <w:rFonts w:cs="Times New Roman"/>
          <w:b/>
          <w:bCs/>
        </w:rPr>
        <w:lastRenderedPageBreak/>
        <w:t xml:space="preserve">2020. május: </w:t>
      </w:r>
      <w:r w:rsidRPr="00756266">
        <w:rPr>
          <w:rFonts w:eastAsia="Times New Roman" w:cs="Times New Roman"/>
          <w:b/>
          <w:lang w:eastAsia="en-US"/>
        </w:rPr>
        <w:t xml:space="preserve">A feladat az </w:t>
      </w:r>
      <w:proofErr w:type="gramStart"/>
      <w:r w:rsidRPr="00756266">
        <w:rPr>
          <w:rFonts w:eastAsia="Times New Roman" w:cs="Times New Roman"/>
          <w:b/>
          <w:lang w:eastAsia="en-US"/>
        </w:rPr>
        <w:t>antikvitás</w:t>
      </w:r>
      <w:proofErr w:type="gramEnd"/>
      <w:r w:rsidRPr="00756266">
        <w:rPr>
          <w:rFonts w:eastAsia="Times New Roman" w:cs="Times New Roman"/>
          <w:b/>
          <w:lang w:eastAsia="en-US"/>
        </w:rPr>
        <w:t xml:space="preserve"> kultúrájával</w:t>
      </w:r>
      <w:r w:rsidRPr="00756266">
        <w:rPr>
          <w:rFonts w:eastAsia="Times New Roman" w:cs="Times New Roman"/>
          <w:b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b/>
          <w:lang w:eastAsia="en-US"/>
        </w:rPr>
        <w:t>kapcsolatos.</w:t>
      </w: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 w:rsidRPr="00756266">
        <w:rPr>
          <w:rFonts w:eastAsia="Book Antiqua" w:cs="Times New Roman"/>
          <w:b/>
          <w:lang w:eastAsia="en-US"/>
        </w:rPr>
        <w:t xml:space="preserve">Oldja meg a feladatokat a források és ismeretei segítségével! </w:t>
      </w:r>
      <w:r w:rsidRPr="00756266">
        <w:rPr>
          <w:rFonts w:eastAsia="Book Antiqua" w:cs="Times New Roman"/>
          <w:lang w:eastAsia="en-US"/>
        </w:rPr>
        <w:t>(Elemenként 1 pont.)</w:t>
      </w: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0"/>
        <w:gridCol w:w="4162"/>
      </w:tblGrid>
      <w:tr w:rsidR="00131DCE" w:rsidRPr="00756266" w:rsidTr="00FE0B1D"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:rsidR="00131DCE" w:rsidRPr="00756266" w:rsidRDefault="00131DCE" w:rsidP="00FE0B1D">
            <w:pPr>
              <w:rPr>
                <w:rFonts w:cs="Times New Roman"/>
                <w:b/>
                <w:bCs/>
              </w:rPr>
            </w:pPr>
            <w:r w:rsidRPr="00756266">
              <w:rPr>
                <w:rFonts w:cs="Times New Roman"/>
                <w:b/>
                <w:bCs/>
              </w:rPr>
              <w:t>a)</w:t>
            </w:r>
            <w:r w:rsidRPr="00756266">
              <w:rPr>
                <w:rFonts w:cs="Times New Roman"/>
                <w:noProof/>
                <w:lang w:eastAsia="hu-HU"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6C5C9235" wp14:editId="3661F217">
                  <wp:extent cx="3078480" cy="2057400"/>
                  <wp:effectExtent l="0" t="0" r="7620" b="0"/>
                  <wp:docPr id="2204" name="Kép 2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:rsidR="00131DCE" w:rsidRPr="00756266" w:rsidRDefault="00131DCE" w:rsidP="00FE0B1D">
            <w:pPr>
              <w:rPr>
                <w:rFonts w:cs="Times New Roman"/>
                <w:b/>
                <w:bCs/>
              </w:rPr>
            </w:pPr>
            <w:r w:rsidRPr="00756266">
              <w:rPr>
                <w:rFonts w:cs="Times New Roman"/>
                <w:b/>
                <w:bCs/>
              </w:rPr>
              <w:t>b)</w:t>
            </w:r>
            <w:r w:rsidRPr="00756266">
              <w:rPr>
                <w:rFonts w:cs="Times New Roman"/>
                <w:noProof/>
                <w:lang w:eastAsia="hu-HU"/>
              </w:rPr>
              <w:t xml:space="preserve"> </w:t>
            </w: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6691397D" wp14:editId="6C576825">
                  <wp:extent cx="2595093" cy="2045861"/>
                  <wp:effectExtent l="0" t="0" r="0" b="0"/>
                  <wp:docPr id="2205" name="Kép 2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5"/>
                          <a:srcRect l="1" t="1550" r="1467"/>
                          <a:stretch/>
                        </pic:blipFill>
                        <pic:spPr bwMode="auto">
                          <a:xfrm>
                            <a:off x="0" y="0"/>
                            <a:ext cx="2597842" cy="204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DCE" w:rsidRPr="00756266" w:rsidTr="00FE0B1D"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DCE" w:rsidRPr="00756266" w:rsidRDefault="00131DCE" w:rsidP="00FE0B1D">
            <w:pPr>
              <w:jc w:val="center"/>
              <w:rPr>
                <w:rFonts w:cs="Times New Roman"/>
                <w:b/>
                <w:bCs/>
              </w:rPr>
            </w:pPr>
          </w:p>
          <w:p w:rsidR="00131DCE" w:rsidRPr="00756266" w:rsidRDefault="00131DCE" w:rsidP="00FE0B1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756266">
              <w:rPr>
                <w:rFonts w:cs="Times New Roman"/>
                <w:b/>
                <w:bCs/>
              </w:rPr>
              <w:t>c)</w:t>
            </w:r>
          </w:p>
          <w:p w:rsidR="00131DCE" w:rsidRPr="00756266" w:rsidRDefault="00131DCE" w:rsidP="00FE0B1D">
            <w:pPr>
              <w:jc w:val="center"/>
              <w:rPr>
                <w:rFonts w:cs="Times New Roman"/>
                <w:b/>
                <w:bCs/>
              </w:rPr>
            </w:pPr>
            <w:r w:rsidRPr="00756266">
              <w:rPr>
                <w:rFonts w:cs="Times New Roman"/>
                <w:noProof/>
                <w:lang w:eastAsia="hu-HU" w:bidi="ar-SA"/>
              </w:rPr>
              <w:drawing>
                <wp:inline distT="0" distB="0" distL="0" distR="0" wp14:anchorId="70433751" wp14:editId="5DAE2392">
                  <wp:extent cx="3619500" cy="1790700"/>
                  <wp:effectExtent l="0" t="0" r="0" b="0"/>
                  <wp:docPr id="2206" name="Kép 2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1DCE" w:rsidRPr="00756266" w:rsidRDefault="00131DCE" w:rsidP="00131DCE">
      <w:pPr>
        <w:rPr>
          <w:rFonts w:cs="Times New Roman"/>
          <w:b/>
          <w:bCs/>
        </w:rPr>
      </w:pPr>
    </w:p>
    <w:p w:rsidR="00131DCE" w:rsidRPr="00756266" w:rsidRDefault="00131DCE" w:rsidP="00131DCE">
      <w:pPr>
        <w:numPr>
          <w:ilvl w:val="0"/>
          <w:numId w:val="16"/>
        </w:numPr>
        <w:tabs>
          <w:tab w:val="left" w:pos="348"/>
        </w:tabs>
        <w:suppressAutoHyphens w:val="0"/>
        <w:autoSpaceDE w:val="0"/>
        <w:autoSpaceDN w:val="0"/>
        <w:ind w:right="113" w:firstLine="0"/>
        <w:jc w:val="both"/>
        <w:rPr>
          <w:rFonts w:eastAsia="Times New Roman" w:cs="Times New Roman"/>
          <w:i/>
          <w:lang w:eastAsia="en-US"/>
        </w:rPr>
      </w:pPr>
      <w:r w:rsidRPr="00756266">
        <w:rPr>
          <w:rFonts w:eastAsia="Times New Roman" w:cs="Times New Roman"/>
          <w:lang w:eastAsia="en-US"/>
        </w:rPr>
        <w:t>„[Az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uralkodó]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nem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sok,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de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annál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hatalmasabb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és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fontosabb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középítményt</w:t>
      </w:r>
      <w:r w:rsidRPr="00756266">
        <w:rPr>
          <w:rFonts w:eastAsia="Times New Roman" w:cs="Times New Roman"/>
          <w:spacing w:val="-13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létesített; a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legjelentősebb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ezek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között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a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[korábban]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megkezdett</w:t>
      </w:r>
      <w:r w:rsidRPr="00756266">
        <w:rPr>
          <w:rFonts w:eastAsia="Times New Roman" w:cs="Times New Roman"/>
          <w:spacing w:val="-6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[ivó</w:t>
      </w:r>
      <w:proofErr w:type="gramStart"/>
      <w:r w:rsidRPr="00756266">
        <w:rPr>
          <w:rFonts w:eastAsia="Times New Roman" w:cs="Times New Roman"/>
          <w:lang w:eastAsia="en-US"/>
        </w:rPr>
        <w:t>]vízvezeték</w:t>
      </w:r>
      <w:proofErr w:type="gramEnd"/>
      <w:r w:rsidRPr="00756266">
        <w:rPr>
          <w:rFonts w:eastAsia="Times New Roman" w:cs="Times New Roman"/>
          <w:lang w:eastAsia="en-US"/>
        </w:rPr>
        <w:t>;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továbbá</w:t>
      </w:r>
      <w:r w:rsidRPr="00756266">
        <w:rPr>
          <w:rFonts w:eastAsia="Times New Roman" w:cs="Times New Roman"/>
          <w:spacing w:val="-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[…]</w:t>
      </w:r>
      <w:r w:rsidRPr="00756266">
        <w:rPr>
          <w:rFonts w:eastAsia="Times New Roman" w:cs="Times New Roman"/>
          <w:spacing w:val="-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 xml:space="preserve">az ostiai kikötő. […] A márvány diadalívet pedig, melyet a </w:t>
      </w:r>
      <w:proofErr w:type="spellStart"/>
      <w:r w:rsidRPr="00756266">
        <w:rPr>
          <w:rFonts w:eastAsia="Times New Roman" w:cs="Times New Roman"/>
          <w:lang w:eastAsia="en-US"/>
        </w:rPr>
        <w:t>senatus</w:t>
      </w:r>
      <w:proofErr w:type="spellEnd"/>
      <w:r w:rsidRPr="00756266">
        <w:rPr>
          <w:rFonts w:eastAsia="Times New Roman" w:cs="Times New Roman"/>
          <w:lang w:eastAsia="en-US"/>
        </w:rPr>
        <w:t xml:space="preserve"> […] egykor [elődjének] megszavazott, de később elhanyagolt, [ő] megépíttette.” </w:t>
      </w:r>
      <w:r w:rsidRPr="00756266">
        <w:rPr>
          <w:rFonts w:eastAsia="Times New Roman" w:cs="Times New Roman"/>
          <w:i/>
          <w:lang w:eastAsia="en-US"/>
        </w:rPr>
        <w:t>(Suetonius ókori történetíró)</w:t>
      </w:r>
    </w:p>
    <w:p w:rsidR="00131DCE" w:rsidRPr="00756266" w:rsidRDefault="00131DCE" w:rsidP="00131DCE">
      <w:pPr>
        <w:numPr>
          <w:ilvl w:val="0"/>
          <w:numId w:val="16"/>
        </w:numPr>
        <w:tabs>
          <w:tab w:val="left" w:pos="370"/>
        </w:tabs>
        <w:suppressAutoHyphens w:val="0"/>
        <w:autoSpaceDE w:val="0"/>
        <w:autoSpaceDN w:val="0"/>
        <w:ind w:right="111" w:firstLine="0"/>
        <w:jc w:val="both"/>
        <w:rPr>
          <w:rFonts w:eastAsia="Times New Roman" w:cs="Times New Roman"/>
          <w:i/>
          <w:lang w:eastAsia="en-US"/>
        </w:rPr>
      </w:pPr>
      <w:r w:rsidRPr="00756266">
        <w:rPr>
          <w:rFonts w:eastAsia="Times New Roman" w:cs="Times New Roman"/>
          <w:lang w:eastAsia="en-US"/>
        </w:rPr>
        <w:t>„[Az uralkodó] mindenfelől kézműveseket hozatott, s az építkezéshez nemcsak az állam pénzét, hanem a nép munkáját is igénybe vette. […] A nép [kezdetben] nem zúgolódott […]; nem úgy, mint később, amikor egyéb, nem oly látványos, de annál fáradságosabb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munkákhoz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vezényelték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ki,</w:t>
      </w:r>
      <w:r w:rsidRPr="00756266">
        <w:rPr>
          <w:rFonts w:eastAsia="Times New Roman" w:cs="Times New Roman"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így:</w:t>
      </w:r>
      <w:r w:rsidRPr="00756266">
        <w:rPr>
          <w:rFonts w:eastAsia="Times New Roman" w:cs="Times New Roman"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a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[…]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proofErr w:type="spellStart"/>
      <w:r w:rsidRPr="00756266">
        <w:rPr>
          <w:rFonts w:eastAsia="Times New Roman" w:cs="Times New Roman"/>
          <w:lang w:eastAsia="en-US"/>
        </w:rPr>
        <w:t>Cloaca</w:t>
      </w:r>
      <w:proofErr w:type="spellEnd"/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Maxima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föld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alatt</w:t>
      </w:r>
      <w:r w:rsidRPr="00756266">
        <w:rPr>
          <w:rFonts w:eastAsia="Times New Roman" w:cs="Times New Roman"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 xml:space="preserve">ásandó csatornahálózatához […]. Akkora mű volt ez, mellyel nagyszerű új építményeink is aligha vetekedhetnek.” </w:t>
      </w:r>
      <w:r w:rsidRPr="00756266">
        <w:rPr>
          <w:rFonts w:eastAsia="Times New Roman" w:cs="Times New Roman"/>
          <w:i/>
          <w:lang w:eastAsia="en-US"/>
        </w:rPr>
        <w:t>(Livius ókori</w:t>
      </w:r>
      <w:r w:rsidRPr="00756266">
        <w:rPr>
          <w:rFonts w:eastAsia="Times New Roman" w:cs="Times New Roman"/>
          <w:i/>
          <w:spacing w:val="-21"/>
          <w:lang w:eastAsia="en-US"/>
        </w:rPr>
        <w:t xml:space="preserve"> </w:t>
      </w:r>
      <w:r w:rsidRPr="00756266">
        <w:rPr>
          <w:rFonts w:eastAsia="Times New Roman" w:cs="Times New Roman"/>
          <w:i/>
          <w:lang w:eastAsia="en-US"/>
        </w:rPr>
        <w:t>történetíró)</w:t>
      </w:r>
    </w:p>
    <w:p w:rsidR="00131DCE" w:rsidRPr="00756266" w:rsidRDefault="00131DCE" w:rsidP="00131DCE">
      <w:pPr>
        <w:numPr>
          <w:ilvl w:val="0"/>
          <w:numId w:val="16"/>
        </w:numPr>
        <w:tabs>
          <w:tab w:val="left" w:pos="373"/>
        </w:tabs>
        <w:suppressAutoHyphens w:val="0"/>
        <w:autoSpaceDE w:val="0"/>
        <w:autoSpaceDN w:val="0"/>
        <w:ind w:right="113" w:firstLine="0"/>
        <w:jc w:val="both"/>
        <w:rPr>
          <w:rFonts w:eastAsia="Times New Roman" w:cs="Times New Roman"/>
          <w:i/>
          <w:lang w:eastAsia="en-US"/>
        </w:rPr>
      </w:pPr>
      <w:r w:rsidRPr="00756266">
        <w:rPr>
          <w:rFonts w:eastAsia="Times New Roman" w:cs="Times New Roman"/>
          <w:lang w:eastAsia="en-US"/>
        </w:rPr>
        <w:t>„[A várost] egészen elcsúfították a romok meg a sok régi tűzvész omladékai; ha a törvényes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tulajdonosok</w:t>
      </w:r>
      <w:r w:rsidRPr="00756266">
        <w:rPr>
          <w:rFonts w:eastAsia="Times New Roman" w:cs="Times New Roman"/>
          <w:spacing w:val="-14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nem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iparkodtak,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[…]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[az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uralkodó]</w:t>
      </w:r>
      <w:r w:rsidRPr="00756266">
        <w:rPr>
          <w:rFonts w:eastAsia="Times New Roman" w:cs="Times New Roman"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>mindenkinek</w:t>
      </w:r>
      <w:r w:rsidRPr="00756266">
        <w:rPr>
          <w:rFonts w:eastAsia="Times New Roman" w:cs="Times New Roman"/>
          <w:spacing w:val="-16"/>
          <w:lang w:eastAsia="en-US"/>
        </w:rPr>
        <w:t xml:space="preserve"> </w:t>
      </w:r>
      <w:r w:rsidRPr="00756266">
        <w:rPr>
          <w:rFonts w:eastAsia="Times New Roman" w:cs="Times New Roman"/>
          <w:lang w:eastAsia="en-US"/>
        </w:rPr>
        <w:t xml:space="preserve">megengedte, hogy az üres telkeket elfoglalja, és építkezzék rajtuk. […] Új épületeket is emelt: […] [például] egy amfiteátrumot [gladiátor- és állatviadalok célját szolgáló épületet] a város közepén […].” </w:t>
      </w:r>
      <w:r w:rsidRPr="00756266">
        <w:rPr>
          <w:rFonts w:eastAsia="Times New Roman" w:cs="Times New Roman"/>
          <w:i/>
          <w:lang w:eastAsia="en-US"/>
        </w:rPr>
        <w:t>(Suetonius ókori</w:t>
      </w:r>
      <w:r w:rsidRPr="00756266">
        <w:rPr>
          <w:rFonts w:eastAsia="Times New Roman" w:cs="Times New Roman"/>
          <w:i/>
          <w:spacing w:val="-10"/>
          <w:lang w:eastAsia="en-US"/>
        </w:rPr>
        <w:t xml:space="preserve"> </w:t>
      </w:r>
      <w:r w:rsidRPr="00756266">
        <w:rPr>
          <w:rFonts w:eastAsia="Times New Roman" w:cs="Times New Roman"/>
          <w:i/>
          <w:lang w:eastAsia="en-US"/>
        </w:rPr>
        <w:t>történetíró)</w:t>
      </w:r>
    </w:p>
    <w:p w:rsidR="00131DCE" w:rsidRPr="00756266" w:rsidRDefault="00131DCE" w:rsidP="00131DCE">
      <w:pPr>
        <w:numPr>
          <w:ilvl w:val="0"/>
          <w:numId w:val="16"/>
        </w:numPr>
        <w:tabs>
          <w:tab w:val="left" w:pos="360"/>
        </w:tabs>
        <w:suppressAutoHyphens w:val="0"/>
        <w:autoSpaceDE w:val="0"/>
        <w:autoSpaceDN w:val="0"/>
        <w:ind w:right="112" w:firstLine="0"/>
        <w:jc w:val="both"/>
        <w:rPr>
          <w:rFonts w:eastAsia="Times New Roman" w:cs="Times New Roman"/>
          <w:i/>
          <w:lang w:eastAsia="en-US"/>
        </w:rPr>
      </w:pPr>
      <w:r w:rsidRPr="00756266">
        <w:rPr>
          <w:rFonts w:eastAsia="Times New Roman" w:cs="Times New Roman"/>
          <w:lang w:eastAsia="en-US"/>
        </w:rPr>
        <w:t xml:space="preserve">„[A várost az uralkodó] felépített oszlopcsarnokokkal ékesítette; ezek más célt nem is szolgáltak, mint hogy a felhalmozott rengeteg holmi között fényűzési tárgyainak egy csekély részét is bemutassa. […] De a város szépítésére és rendezésére, továbbá a birodalom védelmére és gyarapítására is napról napra több és nagyobb jelentőségű tervet dolgozott ki.” </w:t>
      </w:r>
      <w:r w:rsidRPr="00756266">
        <w:rPr>
          <w:rFonts w:eastAsia="Times New Roman" w:cs="Times New Roman"/>
          <w:i/>
          <w:lang w:eastAsia="en-US"/>
        </w:rPr>
        <w:t>(Suetonius ókori</w:t>
      </w:r>
      <w:r w:rsidRPr="00756266">
        <w:rPr>
          <w:rFonts w:eastAsia="Times New Roman" w:cs="Times New Roman"/>
          <w:i/>
          <w:spacing w:val="-26"/>
          <w:lang w:eastAsia="en-US"/>
        </w:rPr>
        <w:t xml:space="preserve"> </w:t>
      </w:r>
      <w:r w:rsidRPr="00756266">
        <w:rPr>
          <w:rFonts w:eastAsia="Times New Roman" w:cs="Times New Roman"/>
          <w:i/>
          <w:lang w:eastAsia="en-US"/>
        </w:rPr>
        <w:t>történetíró)</w:t>
      </w:r>
    </w:p>
    <w:p w:rsidR="00131DCE" w:rsidRPr="00756266" w:rsidRDefault="00131DCE" w:rsidP="00131DCE">
      <w:pPr>
        <w:jc w:val="both"/>
        <w:rPr>
          <w:rFonts w:cs="Times New Roman"/>
          <w:b/>
          <w:bCs/>
        </w:rPr>
      </w:pPr>
    </w:p>
    <w:p w:rsidR="00131DCE" w:rsidRPr="00756266" w:rsidRDefault="00131DCE" w:rsidP="00131DCE">
      <w:pPr>
        <w:autoSpaceDE w:val="0"/>
        <w:autoSpaceDN w:val="0"/>
        <w:ind w:left="117" w:right="112"/>
        <w:jc w:val="both"/>
        <w:outlineLvl w:val="0"/>
        <w:rPr>
          <w:rFonts w:eastAsia="Times New Roman" w:cs="Times New Roman"/>
          <w:bCs/>
          <w:i/>
          <w:lang w:eastAsia="en-US"/>
        </w:rPr>
      </w:pPr>
      <w:r w:rsidRPr="00756266">
        <w:rPr>
          <w:rFonts w:eastAsia="Times New Roman" w:cs="Times New Roman"/>
          <w:b/>
          <w:bCs/>
          <w:lang w:eastAsia="en-US"/>
        </w:rPr>
        <w:lastRenderedPageBreak/>
        <w:t>Rendelje a képeken látható építményekhez / épületegyütteshez azt a szöveges forrást, amelyikben</w:t>
      </w:r>
      <w:r w:rsidRPr="00756266">
        <w:rPr>
          <w:rFonts w:eastAsia="Times New Roman" w:cs="Times New Roman"/>
          <w:b/>
          <w:bCs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szerepel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az</w:t>
      </w:r>
      <w:r w:rsidRPr="00756266">
        <w:rPr>
          <w:rFonts w:eastAsia="Times New Roman" w:cs="Times New Roman"/>
          <w:b/>
          <w:bCs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adott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építmény/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épületegyüttes!</w:t>
      </w:r>
      <w:r w:rsidRPr="00756266">
        <w:rPr>
          <w:rFonts w:eastAsia="Times New Roman" w:cs="Times New Roman"/>
          <w:b/>
          <w:bCs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Írja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táblázatba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</w:t>
      </w:r>
      <w:r w:rsidRPr="00756266">
        <w:rPr>
          <w:rFonts w:eastAsia="Times New Roman" w:cs="Times New Roman"/>
          <w:b/>
          <w:bCs/>
          <w:spacing w:val="-8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képek</w:t>
      </w:r>
      <w:r w:rsidRPr="00756266">
        <w:rPr>
          <w:rFonts w:eastAsia="Times New Roman" w:cs="Times New Roman"/>
          <w:b/>
          <w:bCs/>
          <w:spacing w:val="-9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 xml:space="preserve">betűjele mellé a megfelelő szöveges forrás sorszámát! </w:t>
      </w:r>
      <w:r w:rsidRPr="00756266">
        <w:rPr>
          <w:rFonts w:eastAsia="Times New Roman" w:cs="Times New Roman"/>
          <w:bCs/>
          <w:i/>
          <w:lang w:eastAsia="en-US"/>
        </w:rPr>
        <w:t>Egy sorszám</w:t>
      </w:r>
      <w:r w:rsidRPr="00756266">
        <w:rPr>
          <w:rFonts w:eastAsia="Times New Roman" w:cs="Times New Roman"/>
          <w:bCs/>
          <w:i/>
          <w:spacing w:val="-11"/>
          <w:lang w:eastAsia="en-US"/>
        </w:rPr>
        <w:t xml:space="preserve"> </w:t>
      </w:r>
      <w:r w:rsidRPr="00756266">
        <w:rPr>
          <w:rFonts w:eastAsia="Times New Roman" w:cs="Times New Roman"/>
          <w:bCs/>
          <w:i/>
          <w:lang w:eastAsia="en-US"/>
        </w:rPr>
        <w:t>kimarad.</w:t>
      </w:r>
    </w:p>
    <w:p w:rsidR="00131DCE" w:rsidRPr="00756266" w:rsidRDefault="00131DCE" w:rsidP="00131DCE">
      <w:pPr>
        <w:autoSpaceDE w:val="0"/>
        <w:autoSpaceDN w:val="0"/>
        <w:ind w:left="117" w:right="112"/>
        <w:jc w:val="both"/>
        <w:outlineLvl w:val="0"/>
        <w:rPr>
          <w:rFonts w:eastAsia="Times New Roman" w:cs="Times New Roman"/>
          <w:bCs/>
          <w:i/>
          <w:lang w:eastAsia="en-US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8"/>
        <w:gridCol w:w="2976"/>
      </w:tblGrid>
      <w:tr w:rsidR="00131DCE" w:rsidRPr="00756266" w:rsidTr="00FE0B1D">
        <w:trPr>
          <w:trHeight w:val="611"/>
        </w:trPr>
        <w:tc>
          <w:tcPr>
            <w:tcW w:w="1448" w:type="dxa"/>
          </w:tcPr>
          <w:p w:rsidR="00131DCE" w:rsidRPr="00756266" w:rsidRDefault="00131DCE" w:rsidP="00FE0B1D">
            <w:pPr>
              <w:pStyle w:val="TableParagraph"/>
              <w:ind w:left="197" w:right="198"/>
              <w:rPr>
                <w:lang w:val="hu-HU"/>
              </w:rPr>
            </w:pPr>
            <w:r w:rsidRPr="00756266">
              <w:rPr>
                <w:b/>
                <w:lang w:val="hu-HU"/>
              </w:rPr>
              <w:t>A kép betűjele</w:t>
            </w:r>
          </w:p>
        </w:tc>
        <w:tc>
          <w:tcPr>
            <w:tcW w:w="2976" w:type="dxa"/>
          </w:tcPr>
          <w:p w:rsidR="00131DCE" w:rsidRPr="00756266" w:rsidRDefault="00131DCE" w:rsidP="00FE0B1D">
            <w:pPr>
              <w:pStyle w:val="TableParagraph"/>
              <w:ind w:right="1"/>
              <w:rPr>
                <w:b/>
                <w:lang w:val="hu-HU"/>
              </w:rPr>
            </w:pPr>
            <w:r w:rsidRPr="00756266">
              <w:rPr>
                <w:b/>
                <w:w w:val="99"/>
                <w:lang w:val="hu-HU"/>
              </w:rPr>
              <w:t xml:space="preserve">A </w:t>
            </w:r>
            <w:r w:rsidRPr="00756266">
              <w:rPr>
                <w:b/>
                <w:lang w:val="hu-HU"/>
              </w:rPr>
              <w:t>szöveges forrás sorszáma</w:t>
            </w:r>
          </w:p>
        </w:tc>
      </w:tr>
      <w:tr w:rsidR="00131DCE" w:rsidRPr="00756266" w:rsidTr="00FE0B1D">
        <w:trPr>
          <w:trHeight w:hRule="exact" w:val="548"/>
        </w:trPr>
        <w:tc>
          <w:tcPr>
            <w:tcW w:w="1448" w:type="dxa"/>
          </w:tcPr>
          <w:p w:rsidR="00131DCE" w:rsidRPr="00756266" w:rsidRDefault="00131DCE" w:rsidP="00FE0B1D">
            <w:pPr>
              <w:pStyle w:val="TableParagraph"/>
              <w:ind w:left="198" w:right="198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a)</w:t>
            </w:r>
          </w:p>
        </w:tc>
        <w:tc>
          <w:tcPr>
            <w:tcW w:w="2976" w:type="dxa"/>
          </w:tcPr>
          <w:p w:rsidR="00131DCE" w:rsidRPr="00756266" w:rsidRDefault="00131DCE" w:rsidP="00FE0B1D">
            <w:pPr>
              <w:rPr>
                <w:rFonts w:cs="Times New Roman"/>
                <w:lang w:val="hu-HU"/>
              </w:rPr>
            </w:pPr>
          </w:p>
        </w:tc>
      </w:tr>
      <w:tr w:rsidR="00131DCE" w:rsidRPr="00756266" w:rsidTr="00FE0B1D">
        <w:trPr>
          <w:trHeight w:hRule="exact" w:val="548"/>
        </w:trPr>
        <w:tc>
          <w:tcPr>
            <w:tcW w:w="1448" w:type="dxa"/>
          </w:tcPr>
          <w:p w:rsidR="00131DCE" w:rsidRPr="00756266" w:rsidRDefault="00131DCE" w:rsidP="00FE0B1D">
            <w:pPr>
              <w:pStyle w:val="TableParagraph"/>
              <w:ind w:left="197" w:right="198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b)</w:t>
            </w:r>
          </w:p>
        </w:tc>
        <w:tc>
          <w:tcPr>
            <w:tcW w:w="2976" w:type="dxa"/>
          </w:tcPr>
          <w:p w:rsidR="00131DCE" w:rsidRPr="00756266" w:rsidRDefault="00131DCE" w:rsidP="00FE0B1D">
            <w:pPr>
              <w:rPr>
                <w:rFonts w:cs="Times New Roman"/>
                <w:lang w:val="hu-HU"/>
              </w:rPr>
            </w:pPr>
          </w:p>
        </w:tc>
      </w:tr>
      <w:tr w:rsidR="00131DCE" w:rsidRPr="00756266" w:rsidTr="00FE0B1D">
        <w:trPr>
          <w:trHeight w:hRule="exact" w:val="548"/>
        </w:trPr>
        <w:tc>
          <w:tcPr>
            <w:tcW w:w="1448" w:type="dxa"/>
          </w:tcPr>
          <w:p w:rsidR="00131DCE" w:rsidRPr="00756266" w:rsidRDefault="00131DCE" w:rsidP="00FE0B1D">
            <w:pPr>
              <w:pStyle w:val="TableParagraph"/>
              <w:ind w:left="198" w:right="198"/>
              <w:rPr>
                <w:b/>
                <w:lang w:val="hu-HU"/>
              </w:rPr>
            </w:pPr>
            <w:r w:rsidRPr="00756266">
              <w:rPr>
                <w:b/>
                <w:lang w:val="hu-HU"/>
              </w:rPr>
              <w:t>c)</w:t>
            </w:r>
          </w:p>
        </w:tc>
        <w:tc>
          <w:tcPr>
            <w:tcW w:w="2976" w:type="dxa"/>
          </w:tcPr>
          <w:p w:rsidR="00131DCE" w:rsidRPr="00756266" w:rsidRDefault="00131DCE" w:rsidP="00FE0B1D">
            <w:pPr>
              <w:rPr>
                <w:rFonts w:cs="Times New Roman"/>
                <w:lang w:val="hu-HU"/>
              </w:rPr>
            </w:pPr>
          </w:p>
        </w:tc>
      </w:tr>
    </w:tbl>
    <w:p w:rsidR="00131DCE" w:rsidRPr="00756266" w:rsidRDefault="00131DCE" w:rsidP="00131DCE">
      <w:pPr>
        <w:autoSpaceDE w:val="0"/>
        <w:autoSpaceDN w:val="0"/>
        <w:ind w:left="117" w:right="112"/>
        <w:jc w:val="both"/>
        <w:outlineLvl w:val="0"/>
        <w:rPr>
          <w:rFonts w:eastAsia="Times New Roman" w:cs="Times New Roman"/>
          <w:bCs/>
          <w:iCs/>
          <w:lang w:eastAsia="en-US"/>
        </w:rPr>
      </w:pP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i/>
          <w:lang w:eastAsia="en-US"/>
        </w:rPr>
      </w:pP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b/>
          <w:lang w:eastAsia="en-US"/>
        </w:rPr>
      </w:pPr>
      <w:r w:rsidRPr="00756266">
        <w:rPr>
          <w:rFonts w:eastAsia="Book Antiqua" w:cs="Times New Roman"/>
          <w:b/>
          <w:lang w:eastAsia="en-US"/>
        </w:rPr>
        <w:t xml:space="preserve">d) Nevezze meg azt a várost, amelyre a feladatban </w:t>
      </w:r>
      <w:proofErr w:type="gramStart"/>
      <w:r w:rsidRPr="00756266">
        <w:rPr>
          <w:rFonts w:eastAsia="Book Antiqua" w:cs="Times New Roman"/>
          <w:b/>
          <w:lang w:eastAsia="en-US"/>
        </w:rPr>
        <w:t>szereplő források</w:t>
      </w:r>
      <w:proofErr w:type="gramEnd"/>
      <w:r w:rsidRPr="00756266">
        <w:rPr>
          <w:rFonts w:eastAsia="Book Antiqua" w:cs="Times New Roman"/>
          <w:b/>
          <w:lang w:eastAsia="en-US"/>
        </w:rPr>
        <w:t xml:space="preserve"> vonatkoznak!</w:t>
      </w: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b/>
          <w:lang w:eastAsia="en-US"/>
        </w:rPr>
      </w:pP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 w:rsidRPr="00756266">
        <w:rPr>
          <w:rFonts w:eastAsia="Book Antiqua" w:cs="Times New Roman"/>
          <w:noProof/>
          <w:lang w:eastAsia="hu-HU" w:bidi="ar-SA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C978FB2" wp14:editId="5D70A2F0">
                <wp:simplePos x="0" y="0"/>
                <wp:positionH relativeFrom="page">
                  <wp:posOffset>5499100</wp:posOffset>
                </wp:positionH>
                <wp:positionV relativeFrom="paragraph">
                  <wp:posOffset>121285</wp:posOffset>
                </wp:positionV>
                <wp:extent cx="1164590" cy="373380"/>
                <wp:effectExtent l="3175" t="8255" r="3810" b="8890"/>
                <wp:wrapNone/>
                <wp:docPr id="244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3380"/>
                          <a:chOff x="8660" y="191"/>
                          <a:chExt cx="1834" cy="588"/>
                        </a:xfrm>
                      </wpg:grpSpPr>
                      <wps:wsp>
                        <wps:cNvPr id="245" name="AutoShape 183"/>
                        <wps:cNvSpPr>
                          <a:spLocks/>
                        </wps:cNvSpPr>
                        <wps:spPr bwMode="auto">
                          <a:xfrm>
                            <a:off x="8675" y="207"/>
                            <a:ext cx="1805" cy="557"/>
                          </a:xfrm>
                          <a:custGeom>
                            <a:avLst/>
                            <a:gdLst>
                              <a:gd name="T0" fmla="+- 0 9572 8675"/>
                              <a:gd name="T1" fmla="*/ T0 w 1805"/>
                              <a:gd name="T2" fmla="+- 0 207 207"/>
                              <a:gd name="T3" fmla="*/ 207 h 557"/>
                              <a:gd name="T4" fmla="+- 0 8675 8675"/>
                              <a:gd name="T5" fmla="*/ T4 w 1805"/>
                              <a:gd name="T6" fmla="+- 0 207 207"/>
                              <a:gd name="T7" fmla="*/ 207 h 557"/>
                              <a:gd name="T8" fmla="+- 0 8675 8675"/>
                              <a:gd name="T9" fmla="*/ T8 w 1805"/>
                              <a:gd name="T10" fmla="+- 0 764 207"/>
                              <a:gd name="T11" fmla="*/ 764 h 557"/>
                              <a:gd name="T12" fmla="+- 0 9572 8675"/>
                              <a:gd name="T13" fmla="*/ T12 w 1805"/>
                              <a:gd name="T14" fmla="+- 0 764 207"/>
                              <a:gd name="T15" fmla="*/ 764 h 557"/>
                              <a:gd name="T16" fmla="+- 0 9572 8675"/>
                              <a:gd name="T17" fmla="*/ T16 w 1805"/>
                              <a:gd name="T18" fmla="+- 0 207 207"/>
                              <a:gd name="T19" fmla="*/ 207 h 557"/>
                              <a:gd name="T20" fmla="+- 0 10480 8675"/>
                              <a:gd name="T21" fmla="*/ T20 w 1805"/>
                              <a:gd name="T22" fmla="+- 0 207 207"/>
                              <a:gd name="T23" fmla="*/ 207 h 557"/>
                              <a:gd name="T24" fmla="+- 0 9582 8675"/>
                              <a:gd name="T25" fmla="*/ T24 w 1805"/>
                              <a:gd name="T26" fmla="+- 0 207 207"/>
                              <a:gd name="T27" fmla="*/ 207 h 557"/>
                              <a:gd name="T28" fmla="+- 0 9582 8675"/>
                              <a:gd name="T29" fmla="*/ T28 w 1805"/>
                              <a:gd name="T30" fmla="+- 0 764 207"/>
                              <a:gd name="T31" fmla="*/ 764 h 557"/>
                              <a:gd name="T32" fmla="+- 0 10480 8675"/>
                              <a:gd name="T33" fmla="*/ T32 w 1805"/>
                              <a:gd name="T34" fmla="+- 0 764 207"/>
                              <a:gd name="T35" fmla="*/ 764 h 557"/>
                              <a:gd name="T36" fmla="+- 0 10480 8675"/>
                              <a:gd name="T37" fmla="*/ T36 w 1805"/>
                              <a:gd name="T38" fmla="+- 0 207 207"/>
                              <a:gd name="T39" fmla="*/ 207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05" h="557">
                                <a:moveTo>
                                  <a:pt x="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7"/>
                                </a:lnTo>
                                <a:lnTo>
                                  <a:pt x="897" y="557"/>
                                </a:lnTo>
                                <a:lnTo>
                                  <a:pt x="897" y="0"/>
                                </a:lnTo>
                                <a:moveTo>
                                  <a:pt x="1805" y="0"/>
                                </a:moveTo>
                                <a:lnTo>
                                  <a:pt x="907" y="0"/>
                                </a:lnTo>
                                <a:lnTo>
                                  <a:pt x="907" y="557"/>
                                </a:lnTo>
                                <a:lnTo>
                                  <a:pt x="1805" y="557"/>
                                </a:lnTo>
                                <a:lnTo>
                                  <a:pt x="1805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8665" y="201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AutoShape 181"/>
                        <wps:cNvSpPr>
                          <a:spLocks/>
                        </wps:cNvSpPr>
                        <wps:spPr bwMode="auto">
                          <a:xfrm>
                            <a:off x="8665" y="196"/>
                            <a:ext cx="908" cy="578"/>
                          </a:xfrm>
                          <a:custGeom>
                            <a:avLst/>
                            <a:gdLst>
                              <a:gd name="T0" fmla="+- 0 8670 8665"/>
                              <a:gd name="T1" fmla="*/ T0 w 908"/>
                              <a:gd name="T2" fmla="+- 0 196 196"/>
                              <a:gd name="T3" fmla="*/ 196 h 578"/>
                              <a:gd name="T4" fmla="+- 0 8670 8665"/>
                              <a:gd name="T5" fmla="*/ T4 w 908"/>
                              <a:gd name="T6" fmla="+- 0 773 196"/>
                              <a:gd name="T7" fmla="*/ 773 h 578"/>
                              <a:gd name="T8" fmla="+- 0 8665 8665"/>
                              <a:gd name="T9" fmla="*/ T8 w 908"/>
                              <a:gd name="T10" fmla="+- 0 769 196"/>
                              <a:gd name="T11" fmla="*/ 769 h 578"/>
                              <a:gd name="T12" fmla="+- 0 9572 8665"/>
                              <a:gd name="T13" fmla="*/ T12 w 908"/>
                              <a:gd name="T14" fmla="+- 0 769 196"/>
                              <a:gd name="T15" fmla="*/ 769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8" h="578">
                                <a:moveTo>
                                  <a:pt x="5" y="0"/>
                                </a:moveTo>
                                <a:lnTo>
                                  <a:pt x="5" y="577"/>
                                </a:lnTo>
                                <a:moveTo>
                                  <a:pt x="0" y="573"/>
                                </a:moveTo>
                                <a:lnTo>
                                  <a:pt x="907" y="573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9577" y="206"/>
                            <a:ext cx="0" cy="56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9582" y="769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484" y="196"/>
                            <a:ext cx="0" cy="577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202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2"/>
                                <w:ind w:left="149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78FB2" id="Group 176" o:spid="_x0000_s1125" style="position:absolute;left:0;text-align:left;margin-left:433pt;margin-top:9.55pt;width:91.7pt;height:29.4pt;z-index:251715584;mso-position-horizontal-relative:page" coordorigin="8660,191" coordsize="183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">
                <v:shape id="AutoShape 183" o:spid="_x0000_s1126" style="position:absolute;left:8675;top:207;width:1805;height:557;visibility:visible;mso-wrap-style:square;v-text-anchor:top" coordsize="1805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" path="m897,l,,,557r897,l897,t908,l907,r,557l1805,557,1805,e" fillcolor="#ccc" stroked="f">
                  <v:path arrowok="t" o:connecttype="custom" o:connectlocs="897,207;0,207;0,764;897,764;897,207;1805,207;907,207;907,764;1805,764;1805,207" o:connectangles="0,0,0,0,0,0,0,0,0,0"/>
                </v:shape>
                <v:line id="Line 182" o:spid="_x0000_s1127" style="position:absolute;visibility:visible;mso-wrap-style:square" from="8665,201" to="10489,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" strokeweight=".48pt"/>
                <v:shape id="AutoShape 181" o:spid="_x0000_s1128" style="position:absolute;left:8665;top:196;width:908;height:578;visibility:visible;mso-wrap-style:square;v-text-anchor:top" coordsize="908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" path="m5,r,577m,573r907,e" filled="f" strokeweight=".48pt">
                  <v:path arrowok="t" o:connecttype="custom" o:connectlocs="5,196;5,773;0,769;907,769" o:connectangles="0,0,0,0"/>
                </v:shape>
                <v:line id="Line 180" o:spid="_x0000_s1129" style="position:absolute;visibility:visible;mso-wrap-style:square" from="9577,206" to="9577,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" strokeweight=".48pt"/>
                <v:line id="Line 179" o:spid="_x0000_s1130" style="position:absolute;visibility:visible;mso-wrap-style:square" from="9582,769" to="10480,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" strokeweight=".48pt"/>
                <v:line id="Line 178" o:spid="_x0000_s1131" style="position:absolute;visibility:visible;mso-wrap-style:square" from="10484,196" to="10484,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" strokeweight=".48pt"/>
                <v:shape id="Text Box 177" o:spid="_x0000_s1132" type="#_x0000_t202" style="position:absolute;left:8670;top:202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2"/>
                          <w:ind w:left="149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56266">
        <w:rPr>
          <w:rFonts w:eastAsia="Book Antiqua" w:cs="Times New Roman"/>
          <w:lang w:eastAsia="en-US"/>
        </w:rPr>
        <w:t>………………………………..</w:t>
      </w: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lang w:eastAsia="en-US"/>
        </w:rPr>
      </w:pP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lang w:eastAsia="en-US"/>
        </w:rPr>
      </w:pP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lang w:eastAsia="en-US"/>
        </w:rPr>
      </w:pPr>
    </w:p>
    <w:p w:rsidR="00131DCE" w:rsidRPr="00756266" w:rsidRDefault="00131DCE" w:rsidP="00131DCE">
      <w:pPr>
        <w:autoSpaceDE w:val="0"/>
        <w:autoSpaceDN w:val="0"/>
        <w:rPr>
          <w:rFonts w:eastAsia="Book Antiqua" w:cs="Times New Roman"/>
          <w:lang w:eastAsia="en-US"/>
        </w:rPr>
      </w:pPr>
    </w:p>
    <w:p w:rsidR="00131DCE" w:rsidRPr="00756266" w:rsidRDefault="00131DCE" w:rsidP="00131DCE">
      <w:pPr>
        <w:tabs>
          <w:tab w:val="left" w:pos="358"/>
        </w:tabs>
        <w:autoSpaceDE w:val="0"/>
        <w:autoSpaceDN w:val="0"/>
        <w:jc w:val="both"/>
        <w:rPr>
          <w:rFonts w:eastAsia="Book Antiqua" w:cs="Times New Roman"/>
          <w:b/>
          <w:lang w:eastAsia="en-US"/>
        </w:rPr>
      </w:pPr>
      <w:r w:rsidRPr="00756266">
        <w:rPr>
          <w:rFonts w:cs="Times New Roman"/>
          <w:b/>
          <w:bCs/>
        </w:rPr>
        <w:t xml:space="preserve">2020. </w:t>
      </w:r>
      <w:r w:rsidRPr="00756266">
        <w:rPr>
          <w:rFonts w:eastAsia="Book Antiqua" w:cs="Times New Roman"/>
          <w:b/>
          <w:lang w:eastAsia="en-US"/>
        </w:rPr>
        <w:t>május (I): A feladat az ókori athéni városállammal</w:t>
      </w:r>
      <w:r w:rsidRPr="00756266">
        <w:rPr>
          <w:rFonts w:eastAsia="Book Antiqua" w:cs="Times New Roman"/>
          <w:b/>
          <w:spacing w:val="-6"/>
          <w:lang w:eastAsia="en-US"/>
        </w:rPr>
        <w:t xml:space="preserve"> </w:t>
      </w:r>
      <w:r w:rsidRPr="00756266">
        <w:rPr>
          <w:rFonts w:eastAsia="Book Antiqua" w:cs="Times New Roman"/>
          <w:b/>
          <w:lang w:eastAsia="en-US"/>
        </w:rPr>
        <w:t>kapcsolatos.</w:t>
      </w: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Times New Roman" w:cs="Times New Roman"/>
          <w:lang w:eastAsia="en-US"/>
        </w:rPr>
      </w:pPr>
      <w:r w:rsidRPr="00756266">
        <w:rPr>
          <w:rFonts w:eastAsia="Times New Roman" w:cs="Times New Roman"/>
          <w:b/>
          <w:lang w:eastAsia="en-US"/>
        </w:rPr>
        <w:t xml:space="preserve">Oldja meg a feladatokat a források és ismeretei segítségével! </w:t>
      </w:r>
      <w:r w:rsidRPr="00756266">
        <w:rPr>
          <w:rFonts w:eastAsia="Times New Roman" w:cs="Times New Roman"/>
          <w:lang w:eastAsia="en-US"/>
        </w:rPr>
        <w:t>(Elemenként 1 pont.)</w:t>
      </w:r>
    </w:p>
    <w:p w:rsidR="00131DCE" w:rsidRPr="00756266" w:rsidRDefault="00131DCE" w:rsidP="00131DCE">
      <w:pPr>
        <w:autoSpaceDE w:val="0"/>
        <w:autoSpaceDN w:val="0"/>
        <w:rPr>
          <w:rFonts w:eastAsia="Times New Roman" w:cs="Times New Roman"/>
          <w:lang w:eastAsia="en-US"/>
        </w:rPr>
      </w:pPr>
    </w:p>
    <w:p w:rsidR="00131DCE" w:rsidRPr="00756266" w:rsidRDefault="00131DCE" w:rsidP="00131DCE">
      <w:pPr>
        <w:numPr>
          <w:ilvl w:val="0"/>
          <w:numId w:val="18"/>
        </w:numPr>
        <w:tabs>
          <w:tab w:val="left" w:pos="439"/>
        </w:tabs>
        <w:suppressAutoHyphens w:val="0"/>
        <w:autoSpaceDE w:val="0"/>
        <w:autoSpaceDN w:val="0"/>
        <w:ind w:right="113" w:firstLine="0"/>
        <w:jc w:val="both"/>
        <w:rPr>
          <w:rFonts w:eastAsia="Book Antiqua" w:cs="Times New Roman"/>
          <w:i/>
          <w:lang w:eastAsia="en-US"/>
        </w:rPr>
      </w:pPr>
      <w:r w:rsidRPr="00756266">
        <w:rPr>
          <w:rFonts w:eastAsia="Book Antiqua" w:cs="Times New Roman"/>
          <w:lang w:eastAsia="en-US"/>
        </w:rPr>
        <w:t>„[A]</w:t>
      </w:r>
      <w:r w:rsidRPr="00756266">
        <w:rPr>
          <w:rFonts w:eastAsia="Book Antiqua" w:cs="Times New Roman"/>
          <w:spacing w:val="-10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városállamok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[…]</w:t>
      </w:r>
      <w:r w:rsidRPr="00756266">
        <w:rPr>
          <w:rFonts w:eastAsia="Book Antiqua" w:cs="Times New Roman"/>
          <w:spacing w:val="-10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azokat,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akik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szerintük</w:t>
      </w:r>
      <w:r w:rsidRPr="00756266">
        <w:rPr>
          <w:rFonts w:eastAsia="Book Antiqua" w:cs="Times New Roman"/>
          <w:spacing w:val="-10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gazdagságuk,</w:t>
      </w:r>
      <w:r w:rsidRPr="00756266">
        <w:rPr>
          <w:rFonts w:eastAsia="Book Antiqua" w:cs="Times New Roman"/>
          <w:spacing w:val="-10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közkedveltségük</w:t>
      </w:r>
      <w:r w:rsidRPr="00756266">
        <w:rPr>
          <w:rFonts w:eastAsia="Book Antiqua" w:cs="Times New Roman"/>
          <w:spacing w:val="-9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vagy egyéb politikai befolyásuk révén túlnyomó hatalomra tesznek szert […] a városállamból</w:t>
      </w:r>
      <w:r w:rsidRPr="00756266">
        <w:rPr>
          <w:rFonts w:eastAsia="Book Antiqua" w:cs="Times New Roman"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egy</w:t>
      </w:r>
      <w:r w:rsidRPr="00756266">
        <w:rPr>
          <w:rFonts w:eastAsia="Book Antiqua" w:cs="Times New Roman"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megállapított</w:t>
      </w:r>
      <w:r w:rsidRPr="00756266">
        <w:rPr>
          <w:rFonts w:eastAsia="Book Antiqua" w:cs="Times New Roman"/>
          <w:spacing w:val="-19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időtartamra</w:t>
      </w:r>
      <w:r w:rsidRPr="00756266">
        <w:rPr>
          <w:rFonts w:eastAsia="Book Antiqua" w:cs="Times New Roman"/>
          <w:spacing w:val="-17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eltávolítják.”</w:t>
      </w:r>
      <w:r w:rsidRPr="00756266">
        <w:rPr>
          <w:rFonts w:eastAsia="Book Antiqua" w:cs="Times New Roman"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(Arisztotelész,</w:t>
      </w:r>
      <w:r w:rsidRPr="00756266">
        <w:rPr>
          <w:rFonts w:eastAsia="Book Antiqua" w:cs="Times New Roman"/>
          <w:i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Kr.</w:t>
      </w:r>
      <w:r w:rsidRPr="00756266">
        <w:rPr>
          <w:rFonts w:eastAsia="Book Antiqua" w:cs="Times New Roman"/>
          <w:i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e.</w:t>
      </w:r>
      <w:r w:rsidRPr="00756266">
        <w:rPr>
          <w:rFonts w:eastAsia="Book Antiqua" w:cs="Times New Roman"/>
          <w:i/>
          <w:spacing w:val="-18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4.</w:t>
      </w:r>
      <w:r w:rsidRPr="00756266">
        <w:rPr>
          <w:rFonts w:eastAsia="Book Antiqua" w:cs="Times New Roman"/>
          <w:i/>
          <w:spacing w:val="-19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század)</w:t>
      </w:r>
    </w:p>
    <w:p w:rsidR="00131DCE" w:rsidRPr="00756266" w:rsidRDefault="00131DCE" w:rsidP="00131DCE">
      <w:pPr>
        <w:autoSpaceDE w:val="0"/>
        <w:autoSpaceDN w:val="0"/>
        <w:rPr>
          <w:rFonts w:eastAsia="Times New Roman" w:cs="Times New Roman"/>
          <w:i/>
          <w:lang w:eastAsia="en-US"/>
        </w:rPr>
      </w:pPr>
    </w:p>
    <w:p w:rsidR="00131DCE" w:rsidRPr="00B32DB5" w:rsidRDefault="00131DCE" w:rsidP="00131DCE">
      <w:pPr>
        <w:numPr>
          <w:ilvl w:val="1"/>
          <w:numId w:val="18"/>
        </w:numPr>
        <w:tabs>
          <w:tab w:val="left" w:pos="378"/>
        </w:tabs>
        <w:suppressAutoHyphens w:val="0"/>
        <w:autoSpaceDE w:val="0"/>
        <w:autoSpaceDN w:val="0"/>
        <w:ind w:firstLine="0"/>
        <w:jc w:val="both"/>
        <w:outlineLvl w:val="0"/>
        <w:rPr>
          <w:rFonts w:eastAsia="Times New Roman" w:cs="Times New Roman"/>
          <w:b/>
          <w:bCs/>
          <w:lang w:eastAsia="en-US"/>
        </w:rPr>
      </w:pPr>
      <w:r w:rsidRPr="00756266">
        <w:rPr>
          <w:rFonts w:eastAsia="Times New Roman" w:cs="Times New Roman"/>
          <w:b/>
          <w:bCs/>
          <w:lang w:eastAsia="en-US"/>
        </w:rPr>
        <w:t xml:space="preserve">Nevezze meg azt a politikai eszközt, amelyet az </w:t>
      </w:r>
      <w:proofErr w:type="gramStart"/>
      <w:r w:rsidRPr="00756266">
        <w:rPr>
          <w:rFonts w:eastAsia="Times New Roman" w:cs="Times New Roman"/>
          <w:b/>
          <w:bCs/>
          <w:lang w:eastAsia="en-US"/>
        </w:rPr>
        <w:t>A</w:t>
      </w:r>
      <w:proofErr w:type="gramEnd"/>
      <w:r w:rsidRPr="00756266">
        <w:rPr>
          <w:rFonts w:eastAsia="Times New Roman" w:cs="Times New Roman"/>
          <w:b/>
          <w:bCs/>
          <w:lang w:eastAsia="en-US"/>
        </w:rPr>
        <w:t>) betűjelű forrás</w:t>
      </w:r>
      <w:r w:rsidRPr="00756266">
        <w:rPr>
          <w:rFonts w:eastAsia="Times New Roman" w:cs="Times New Roman"/>
          <w:b/>
          <w:bCs/>
          <w:spacing w:val="-15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körülír!</w:t>
      </w: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 w:rsidRPr="00756266">
        <w:rPr>
          <w:rFonts w:eastAsia="Book Antiqua" w:cs="Times New Roman"/>
          <w:lang w:eastAsia="en-US"/>
        </w:rPr>
        <w:t>……………………………………….</w:t>
      </w:r>
    </w:p>
    <w:p w:rsidR="00131DCE" w:rsidRPr="00756266" w:rsidRDefault="00131DCE" w:rsidP="00131DCE">
      <w:pPr>
        <w:autoSpaceDE w:val="0"/>
        <w:autoSpaceDN w:val="0"/>
        <w:rPr>
          <w:rFonts w:eastAsia="Times New Roman" w:cs="Times New Roman"/>
          <w:lang w:eastAsia="en-US"/>
        </w:rPr>
      </w:pPr>
    </w:p>
    <w:p w:rsidR="00131DCE" w:rsidRPr="00B32DB5" w:rsidRDefault="00131DCE" w:rsidP="00131DCE">
      <w:pPr>
        <w:numPr>
          <w:ilvl w:val="1"/>
          <w:numId w:val="18"/>
        </w:numPr>
        <w:tabs>
          <w:tab w:val="left" w:pos="417"/>
        </w:tabs>
        <w:suppressAutoHyphens w:val="0"/>
        <w:autoSpaceDE w:val="0"/>
        <w:autoSpaceDN w:val="0"/>
        <w:ind w:right="114" w:firstLine="0"/>
        <w:jc w:val="both"/>
        <w:outlineLvl w:val="0"/>
        <w:rPr>
          <w:rFonts w:eastAsia="Times New Roman" w:cs="Times New Roman"/>
          <w:b/>
          <w:bCs/>
          <w:lang w:eastAsia="en-US"/>
        </w:rPr>
      </w:pPr>
      <w:r w:rsidRPr="00756266">
        <w:rPr>
          <w:rFonts w:eastAsia="Times New Roman" w:cs="Times New Roman"/>
          <w:b/>
          <w:bCs/>
          <w:lang w:eastAsia="en-US"/>
        </w:rPr>
        <w:t xml:space="preserve">Eredetileg milyen céllal vezették be az </w:t>
      </w:r>
      <w:proofErr w:type="gramStart"/>
      <w:r w:rsidRPr="00756266">
        <w:rPr>
          <w:rFonts w:eastAsia="Times New Roman" w:cs="Times New Roman"/>
          <w:b/>
          <w:bCs/>
          <w:lang w:eastAsia="en-US"/>
        </w:rPr>
        <w:t>A</w:t>
      </w:r>
      <w:proofErr w:type="gramEnd"/>
      <w:r w:rsidRPr="00756266">
        <w:rPr>
          <w:rFonts w:eastAsia="Times New Roman" w:cs="Times New Roman"/>
          <w:b/>
          <w:bCs/>
          <w:lang w:eastAsia="en-US"/>
        </w:rPr>
        <w:t>) betűjelű forrásban leírt politikai eszközt? Fogalmazza meg saját</w:t>
      </w:r>
      <w:r w:rsidRPr="00756266">
        <w:rPr>
          <w:rFonts w:eastAsia="Times New Roman" w:cs="Times New Roman"/>
          <w:b/>
          <w:bCs/>
          <w:spacing w:val="-2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szavaival!</w:t>
      </w:r>
    </w:p>
    <w:p w:rsidR="00131DCE" w:rsidRPr="00B32DB5" w:rsidRDefault="00131DCE" w:rsidP="00B32DB5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 w:rsidRPr="00756266">
        <w:rPr>
          <w:rFonts w:eastAsia="Book Antiqua" w:cs="Times New Roman"/>
          <w:lang w:eastAsia="en-US"/>
        </w:rPr>
        <w:t>………………………………………………………………………………………………….</w:t>
      </w:r>
    </w:p>
    <w:p w:rsidR="00131DCE" w:rsidRPr="00756266" w:rsidRDefault="00131DCE" w:rsidP="00131DCE">
      <w:pPr>
        <w:numPr>
          <w:ilvl w:val="0"/>
          <w:numId w:val="18"/>
        </w:numPr>
        <w:tabs>
          <w:tab w:val="left" w:pos="474"/>
        </w:tabs>
        <w:suppressAutoHyphens w:val="0"/>
        <w:autoSpaceDE w:val="0"/>
        <w:autoSpaceDN w:val="0"/>
        <w:ind w:right="111" w:firstLine="0"/>
        <w:jc w:val="both"/>
        <w:rPr>
          <w:rFonts w:eastAsia="Book Antiqua" w:cs="Times New Roman"/>
          <w:i/>
          <w:lang w:eastAsia="en-US"/>
        </w:rPr>
      </w:pPr>
      <w:r w:rsidRPr="00756266">
        <w:rPr>
          <w:rFonts w:eastAsia="Book Antiqua" w:cs="Times New Roman"/>
          <w:lang w:eastAsia="en-US"/>
        </w:rPr>
        <w:t>„Nem kevesekre, hanem a többségre támaszkodik […]. Törvényeink szerint a személyes</w:t>
      </w:r>
      <w:r w:rsidRPr="00756266">
        <w:rPr>
          <w:rFonts w:eastAsia="Book Antiqua" w:cs="Times New Roman"/>
          <w:spacing w:val="-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ügyeket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tekintve,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mindenki</w:t>
      </w:r>
      <w:r w:rsidRPr="00756266">
        <w:rPr>
          <w:rFonts w:eastAsia="Book Antiqua" w:cs="Times New Roman"/>
          <w:spacing w:val="-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egyenjogú,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de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ami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megbecsülést</w:t>
      </w:r>
      <w:r w:rsidRPr="00756266">
        <w:rPr>
          <w:rFonts w:eastAsia="Book Antiqua" w:cs="Times New Roman"/>
          <w:spacing w:val="-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illeti,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hogy</w:t>
      </w:r>
      <w:r w:rsidRPr="00756266">
        <w:rPr>
          <w:rFonts w:eastAsia="Book Antiqua" w:cs="Times New Roman"/>
          <w:spacing w:val="-5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 közösség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előtt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kinek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miben</w:t>
      </w:r>
      <w:r w:rsidRPr="00756266">
        <w:rPr>
          <w:rFonts w:eastAsia="Book Antiqua" w:cs="Times New Roman"/>
          <w:spacing w:val="-17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van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jó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híre,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itt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nem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társadalmi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helyzet,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hanem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a</w:t>
      </w:r>
      <w:r w:rsidRPr="00756266">
        <w:rPr>
          <w:rFonts w:eastAsia="Book Antiqua" w:cs="Times New Roman"/>
          <w:spacing w:val="-16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kiválóság ér többet, és ha valaki olyasmire képes, ami a város javára van, szegény sorsa és így jelentéktelen</w:t>
      </w:r>
      <w:r w:rsidRPr="00756266">
        <w:rPr>
          <w:rFonts w:eastAsia="Book Antiqua" w:cs="Times New Roman"/>
          <w:spacing w:val="-12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társadalmi</w:t>
      </w:r>
      <w:r w:rsidRPr="00756266">
        <w:rPr>
          <w:rFonts w:eastAsia="Book Antiqua" w:cs="Times New Roman"/>
          <w:spacing w:val="-10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rangja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nem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áll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lang w:eastAsia="en-US"/>
        </w:rPr>
        <w:t>útjában.”</w:t>
      </w:r>
      <w:r w:rsidRPr="00756266">
        <w:rPr>
          <w:rFonts w:eastAsia="Book Antiqua" w:cs="Times New Roman"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(Periklész</w:t>
      </w:r>
      <w:r w:rsidRPr="00756266">
        <w:rPr>
          <w:rFonts w:eastAsia="Book Antiqua" w:cs="Times New Roman"/>
          <w:i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beszéde</w:t>
      </w:r>
      <w:r w:rsidRPr="00756266">
        <w:rPr>
          <w:rFonts w:eastAsia="Book Antiqua" w:cs="Times New Roman"/>
          <w:i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Thuküdidész</w:t>
      </w:r>
      <w:r w:rsidRPr="00756266">
        <w:rPr>
          <w:rFonts w:eastAsia="Book Antiqua" w:cs="Times New Roman"/>
          <w:i/>
          <w:spacing w:val="-11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művéből, Kr. e.</w:t>
      </w:r>
      <w:r w:rsidRPr="00756266">
        <w:rPr>
          <w:rFonts w:eastAsia="Book Antiqua" w:cs="Times New Roman"/>
          <w:i/>
          <w:spacing w:val="-7"/>
          <w:lang w:eastAsia="en-US"/>
        </w:rPr>
        <w:t xml:space="preserve"> </w:t>
      </w:r>
      <w:r w:rsidRPr="00756266">
        <w:rPr>
          <w:rFonts w:eastAsia="Book Antiqua" w:cs="Times New Roman"/>
          <w:i/>
          <w:lang w:eastAsia="en-US"/>
        </w:rPr>
        <w:t>431)</w:t>
      </w:r>
    </w:p>
    <w:p w:rsidR="00131DCE" w:rsidRPr="00756266" w:rsidRDefault="00131DCE" w:rsidP="00131DCE">
      <w:pPr>
        <w:rPr>
          <w:rFonts w:eastAsia="Times New Roman" w:cs="Times New Roman"/>
          <w:i/>
          <w:lang w:eastAsia="en-US"/>
        </w:rPr>
      </w:pPr>
    </w:p>
    <w:p w:rsidR="00131DCE" w:rsidRPr="00756266" w:rsidRDefault="00131DCE" w:rsidP="00131DCE">
      <w:pPr>
        <w:autoSpaceDE w:val="0"/>
        <w:autoSpaceDN w:val="0"/>
        <w:rPr>
          <w:rFonts w:eastAsia="Times New Roman" w:cs="Times New Roman"/>
          <w:i/>
          <w:lang w:eastAsia="en-US"/>
        </w:rPr>
      </w:pPr>
    </w:p>
    <w:p w:rsidR="00131DCE" w:rsidRPr="00B32DB5" w:rsidRDefault="00131DCE" w:rsidP="00131DCE">
      <w:pPr>
        <w:numPr>
          <w:ilvl w:val="0"/>
          <w:numId w:val="17"/>
        </w:numPr>
        <w:tabs>
          <w:tab w:val="left" w:pos="410"/>
        </w:tabs>
        <w:suppressAutoHyphens w:val="0"/>
        <w:autoSpaceDE w:val="0"/>
        <w:autoSpaceDN w:val="0"/>
        <w:ind w:firstLine="0"/>
        <w:jc w:val="both"/>
        <w:outlineLvl w:val="0"/>
        <w:rPr>
          <w:rFonts w:eastAsia="Times New Roman" w:cs="Times New Roman"/>
          <w:b/>
          <w:bCs/>
          <w:lang w:eastAsia="en-US"/>
        </w:rPr>
      </w:pPr>
      <w:r w:rsidRPr="00756266">
        <w:rPr>
          <w:rFonts w:eastAsia="Times New Roman" w:cs="Times New Roman"/>
          <w:b/>
          <w:bCs/>
          <w:lang w:eastAsia="en-US"/>
        </w:rPr>
        <w:t>Nevezze</w:t>
      </w:r>
      <w:r w:rsidRPr="00756266">
        <w:rPr>
          <w:rFonts w:eastAsia="Times New Roman" w:cs="Times New Roman"/>
          <w:b/>
          <w:bCs/>
          <w:spacing w:val="44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meg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azt</w:t>
      </w:r>
      <w:r w:rsidRPr="00756266">
        <w:rPr>
          <w:rFonts w:eastAsia="Times New Roman" w:cs="Times New Roman"/>
          <w:b/>
          <w:bCs/>
          <w:spacing w:val="44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</w:t>
      </w:r>
      <w:r w:rsidRPr="00756266">
        <w:rPr>
          <w:rFonts w:eastAsia="Times New Roman" w:cs="Times New Roman"/>
          <w:b/>
          <w:bCs/>
          <w:spacing w:val="44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politikai</w:t>
      </w:r>
      <w:r w:rsidRPr="00756266">
        <w:rPr>
          <w:rFonts w:eastAsia="Times New Roman" w:cs="Times New Roman"/>
          <w:b/>
          <w:bCs/>
          <w:spacing w:val="44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berendezkedést,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amelyet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a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B)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betűjelű</w:t>
      </w:r>
      <w:r w:rsidRPr="00756266">
        <w:rPr>
          <w:rFonts w:eastAsia="Times New Roman" w:cs="Times New Roman"/>
          <w:b/>
          <w:bCs/>
          <w:spacing w:val="43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forrás</w:t>
      </w:r>
      <w:r w:rsidRPr="00756266">
        <w:rPr>
          <w:rFonts w:eastAsia="Times New Roman" w:cs="Times New Roman"/>
          <w:b/>
          <w:bCs/>
          <w:spacing w:val="42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körülír!</w:t>
      </w:r>
    </w:p>
    <w:p w:rsidR="00131DCE" w:rsidRPr="00756266" w:rsidRDefault="00131DCE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 w:rsidRPr="00756266">
        <w:rPr>
          <w:rFonts w:eastAsia="Book Antiqua" w:cs="Times New Roman"/>
          <w:lang w:eastAsia="en-US"/>
        </w:rPr>
        <w:t>……………………………………….</w:t>
      </w:r>
    </w:p>
    <w:p w:rsidR="00131DCE" w:rsidRPr="00756266" w:rsidRDefault="00131DCE" w:rsidP="00131DCE">
      <w:pPr>
        <w:autoSpaceDE w:val="0"/>
        <w:autoSpaceDN w:val="0"/>
        <w:rPr>
          <w:rFonts w:eastAsia="Times New Roman" w:cs="Times New Roman"/>
          <w:lang w:eastAsia="en-US"/>
        </w:rPr>
      </w:pPr>
    </w:p>
    <w:p w:rsidR="00131DCE" w:rsidRPr="00B32DB5" w:rsidRDefault="00131DCE" w:rsidP="00131DCE">
      <w:pPr>
        <w:numPr>
          <w:ilvl w:val="0"/>
          <w:numId w:val="17"/>
        </w:numPr>
        <w:tabs>
          <w:tab w:val="left" w:pos="492"/>
        </w:tabs>
        <w:suppressAutoHyphens w:val="0"/>
        <w:autoSpaceDE w:val="0"/>
        <w:autoSpaceDN w:val="0"/>
        <w:ind w:right="113" w:firstLine="0"/>
        <w:jc w:val="both"/>
        <w:outlineLvl w:val="0"/>
        <w:rPr>
          <w:rFonts w:eastAsia="Times New Roman" w:cs="Times New Roman"/>
          <w:b/>
          <w:bCs/>
          <w:lang w:eastAsia="en-US"/>
        </w:rPr>
      </w:pPr>
      <w:r w:rsidRPr="00756266">
        <w:rPr>
          <w:rFonts w:eastAsia="Times New Roman" w:cs="Times New Roman"/>
          <w:b/>
          <w:bCs/>
          <w:lang w:eastAsia="en-US"/>
        </w:rPr>
        <w:t>Hogyan biztosították az athéni polgároknak a B) betűjelű forrásban említett egyenjogúságát? Írjon egy politikai intézkedést /</w:t>
      </w:r>
      <w:r w:rsidRPr="00756266">
        <w:rPr>
          <w:rFonts w:eastAsia="Times New Roman" w:cs="Times New Roman"/>
          <w:b/>
          <w:bCs/>
          <w:spacing w:val="-7"/>
          <w:lang w:eastAsia="en-US"/>
        </w:rPr>
        <w:t xml:space="preserve"> </w:t>
      </w:r>
      <w:r w:rsidRPr="00756266">
        <w:rPr>
          <w:rFonts w:eastAsia="Times New Roman" w:cs="Times New Roman"/>
          <w:b/>
          <w:bCs/>
          <w:lang w:eastAsia="en-US"/>
        </w:rPr>
        <w:t>gyakorlatot!</w:t>
      </w:r>
    </w:p>
    <w:p w:rsidR="00131DCE" w:rsidRPr="00756266" w:rsidRDefault="00B32DB5" w:rsidP="00131DCE">
      <w:pPr>
        <w:autoSpaceDE w:val="0"/>
        <w:autoSpaceDN w:val="0"/>
        <w:ind w:left="117"/>
        <w:jc w:val="both"/>
        <w:rPr>
          <w:rFonts w:eastAsia="Book Antiqua" w:cs="Times New Roman"/>
          <w:lang w:eastAsia="en-US"/>
        </w:rPr>
      </w:pPr>
      <w:r>
        <w:rPr>
          <w:rFonts w:eastAsia="Book Antiqua" w:cs="Times New Roman"/>
          <w:lang w:eastAsia="en-US"/>
        </w:rPr>
        <w:t>………</w:t>
      </w:r>
      <w:r w:rsidR="00131DCE" w:rsidRPr="00756266">
        <w:rPr>
          <w:rFonts w:eastAsia="Book Antiqua" w:cs="Times New Roman"/>
          <w:lang w:eastAsia="en-US"/>
        </w:rPr>
        <w:t>……………………………………………………………………………………….</w:t>
      </w:r>
    </w:p>
    <w:p w:rsidR="00131DCE" w:rsidRPr="00756266" w:rsidRDefault="00131DCE" w:rsidP="00131DCE">
      <w:pPr>
        <w:jc w:val="both"/>
        <w:rPr>
          <w:rFonts w:cs="Times New Roman"/>
          <w:b/>
          <w:bCs/>
        </w:rPr>
      </w:pPr>
      <w:r w:rsidRPr="00756266">
        <w:rPr>
          <w:rFonts w:eastAsia="Times New Roman" w:cs="Times New Roman"/>
          <w:noProof/>
          <w:lang w:eastAsia="hu-HU" w:bidi="ar-SA"/>
        </w:rPr>
        <mc:AlternateContent>
          <mc:Choice Requires="wpg">
            <w:drawing>
              <wp:anchor distT="0" distB="0" distL="0" distR="0" simplePos="0" relativeHeight="251716608" behindDoc="0" locked="0" layoutInCell="1" allowOverlap="1" wp14:anchorId="4527B405" wp14:editId="1F31EDB3">
                <wp:simplePos x="0" y="0"/>
                <wp:positionH relativeFrom="page">
                  <wp:posOffset>5448935</wp:posOffset>
                </wp:positionH>
                <wp:positionV relativeFrom="paragraph">
                  <wp:posOffset>185420</wp:posOffset>
                </wp:positionV>
                <wp:extent cx="1164590" cy="373380"/>
                <wp:effectExtent l="3175" t="7620" r="3810" b="9525"/>
                <wp:wrapTopAndBottom/>
                <wp:docPr id="230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4590" cy="373380"/>
                          <a:chOff x="8660" y="274"/>
                          <a:chExt cx="1834" cy="588"/>
                        </a:xfrm>
                      </wpg:grpSpPr>
                      <wps:wsp>
                        <wps:cNvPr id="231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8675" y="289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8778" y="429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9582" y="289"/>
                            <a:ext cx="898" cy="55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9685" y="429"/>
                            <a:ext cx="691" cy="27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Line 234"/>
                        <wps:cNvCnPr>
                          <a:cxnSpLocks noChangeShapeType="1"/>
                        </wps:cNvCnPr>
                        <wps:spPr bwMode="auto">
                          <a:xfrm>
                            <a:off x="8665" y="284"/>
                            <a:ext cx="182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8670" y="279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8665" y="852"/>
                            <a:ext cx="90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6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9577" y="289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7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9582" y="852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8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10484" y="279"/>
                            <a:ext cx="0" cy="5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9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284"/>
                            <a:ext cx="908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1DCE" w:rsidRDefault="00131DCE" w:rsidP="00131DCE">
                              <w:pPr>
                                <w:spacing w:before="142"/>
                                <w:ind w:left="149"/>
                              </w:pPr>
                              <w:r>
                                <w:t>4 pont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27B405" id="Group 227" o:spid="_x0000_s1133" style="position:absolute;left:0;text-align:left;margin-left:429.05pt;margin-top:14.6pt;width:91.7pt;height:29.4pt;z-index:251716608;mso-wrap-distance-left:0;mso-wrap-distance-right:0;mso-position-horizontal-relative:page" coordorigin="8660,274" coordsize="183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">
                <v:rect id="Rectangle 238" o:spid="_x0000_s1134" style="position:absolute;left:8675;top:289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" fillcolor="#ccc" stroked="f"/>
                <v:rect id="Rectangle 237" o:spid="_x0000_s1135" style="position:absolute;left:8778;top:429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" fillcolor="#ccc" stroked="f"/>
                <v:rect id="Rectangle 236" o:spid="_x0000_s1136" style="position:absolute;left:9582;top:289;width:898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" fillcolor="#ccc" stroked="f"/>
                <v:rect id="Rectangle 235" o:spid="_x0000_s1137" style="position:absolute;left:9685;top:429;width:69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" fillcolor="#ccc" stroked="f"/>
                <v:line id="Line 234" o:spid="_x0000_s1138" style="position:absolute;visibility:visible;mso-wrap-style:square" from="8665,284" to="10489,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" strokeweight=".48pt"/>
                <v:line id="Line 233" o:spid="_x0000_s1139" style="position:absolute;visibility:visible;mso-wrap-style:square" from="8670,279" to="8670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" strokeweight=".48pt"/>
                <v:line id="Line 232" o:spid="_x0000_s1140" style="position:absolute;visibility:visible;mso-wrap-style:square" from="8665,852" to="9572,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" strokeweight=".48pt"/>
                <v:line id="Line 231" o:spid="_x0000_s1141" style="position:absolute;visibility:visible;mso-wrap-style:square" from="9577,289" to="9577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" strokeweight=".48pt"/>
                <v:line id="Line 230" o:spid="_x0000_s1142" style="position:absolute;visibility:visible;mso-wrap-style:square" from="9582,852" to="10480,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" strokeweight=".48pt"/>
                <v:line id="Line 229" o:spid="_x0000_s1143" style="position:absolute;visibility:visible;mso-wrap-style:square" from="10484,279" to="10484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" strokeweight=".48pt"/>
                <v:shape id="Text Box 228" o:spid="_x0000_s1144" type="#_x0000_t202" style="position:absolute;left:8670;top:284;width:90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5c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DVSY5cxQAAANwAAAAP&#10;AAAAAAAAAAAAAAAAAAcCAABkcnMvZG93bnJldi54bWxQSwUGAAAAAAMAAwC3AAAA+QIAAAAA&#10;" filled="f" stroked="f">
                  <v:textbox inset="0,0,0,0">
                    <w:txbxContent>
                      <w:p w:rsidR="00131DCE" w:rsidRDefault="00131DCE" w:rsidP="00131DCE">
                        <w:pPr>
                          <w:spacing w:before="142"/>
                          <w:ind w:left="149"/>
                        </w:pPr>
                        <w:r>
                          <w:t>4 pont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0" w:name="_GoBack"/>
      <w:bookmarkEnd w:id="0"/>
    </w:p>
    <w:sectPr w:rsidR="00131DCE" w:rsidRPr="0075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charset w:val="00"/>
    <w:family w:val="roman"/>
    <w:pitch w:val="default"/>
  </w:font>
  <w:font w:name="TimesNewRoman">
    <w:altName w:val="Times New Roman"/>
    <w:charset w:val="00"/>
    <w:family w:val="roman"/>
    <w:pitch w:val="default"/>
  </w:font>
  <w:font w:name="BookAntiqua"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TimesNewRomanPS-ItalicMT">
    <w:charset w:val="00"/>
    <w:family w:val="roman"/>
    <w:pitch w:val="default"/>
  </w:font>
  <w:font w:name="BookAntiqua-Bold">
    <w:charset w:val="00"/>
    <w:family w:val="roman"/>
    <w:pitch w:val="default"/>
  </w:font>
  <w:font w:name="BookAntiqua-Italic"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  <w:rPr>
        <w:rFonts w:ascii="Book Antiqua" w:eastAsia="Book Antiqua" w:hAnsi="Book Antiqua" w:cs="Book Antiqua"/>
        <w:b/>
        <w:sz w:val="23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sz w:val="24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2"/>
      <w:numFmt w:val="lowerLetter"/>
      <w:lvlText w:val="%1)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3"/>
      <w:numFmt w:val="lowerLetter"/>
      <w:lvlText w:val="%1)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4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sz w:val="24"/>
      </w:rPr>
    </w:lvl>
  </w:abstractNum>
  <w:abstractNum w:abstractNumId="6" w15:restartNumberingAfterBreak="0">
    <w:nsid w:val="0C9849A2"/>
    <w:multiLevelType w:val="hybridMultilevel"/>
    <w:tmpl w:val="1720A326"/>
    <w:lvl w:ilvl="0" w:tplc="96C6CCEE">
      <w:start w:val="1"/>
      <w:numFmt w:val="upperLetter"/>
      <w:lvlText w:val="%1)"/>
      <w:lvlJc w:val="left"/>
      <w:pPr>
        <w:ind w:left="117" w:hanging="332"/>
      </w:pPr>
      <w:rPr>
        <w:rFonts w:ascii="Book Antiqua" w:eastAsia="Book Antiqua" w:hAnsi="Book Antiqua" w:cs="Book Antiqua" w:hint="default"/>
        <w:b/>
        <w:bCs/>
        <w:w w:val="100"/>
        <w:sz w:val="24"/>
        <w:szCs w:val="24"/>
      </w:rPr>
    </w:lvl>
    <w:lvl w:ilvl="1" w:tplc="46BE508E">
      <w:start w:val="1"/>
      <w:numFmt w:val="lowerLetter"/>
      <w:lvlText w:val="%2)"/>
      <w:lvlJc w:val="left"/>
      <w:pPr>
        <w:ind w:left="117" w:hanging="304"/>
      </w:pPr>
      <w:rPr>
        <w:rFonts w:ascii="Times New Roman" w:eastAsia="Times New Roman" w:hAnsi="Times New Roman" w:cs="Times New Roman" w:hint="default"/>
        <w:b/>
        <w:bCs/>
        <w:spacing w:val="-18"/>
        <w:w w:val="99"/>
        <w:sz w:val="24"/>
        <w:szCs w:val="24"/>
      </w:rPr>
    </w:lvl>
    <w:lvl w:ilvl="2" w:tplc="BE0A28E6">
      <w:numFmt w:val="bullet"/>
      <w:lvlText w:val="•"/>
      <w:lvlJc w:val="left"/>
      <w:pPr>
        <w:ind w:left="1956" w:hanging="304"/>
      </w:pPr>
      <w:rPr>
        <w:rFonts w:hint="default"/>
      </w:rPr>
    </w:lvl>
    <w:lvl w:ilvl="3" w:tplc="46B28BFC">
      <w:numFmt w:val="bullet"/>
      <w:lvlText w:val="•"/>
      <w:lvlJc w:val="left"/>
      <w:pPr>
        <w:ind w:left="2875" w:hanging="304"/>
      </w:pPr>
      <w:rPr>
        <w:rFonts w:hint="default"/>
      </w:rPr>
    </w:lvl>
    <w:lvl w:ilvl="4" w:tplc="BC86169E">
      <w:numFmt w:val="bullet"/>
      <w:lvlText w:val="•"/>
      <w:lvlJc w:val="left"/>
      <w:pPr>
        <w:ind w:left="3793" w:hanging="304"/>
      </w:pPr>
      <w:rPr>
        <w:rFonts w:hint="default"/>
      </w:rPr>
    </w:lvl>
    <w:lvl w:ilvl="5" w:tplc="31446BF8">
      <w:numFmt w:val="bullet"/>
      <w:lvlText w:val="•"/>
      <w:lvlJc w:val="left"/>
      <w:pPr>
        <w:ind w:left="4712" w:hanging="304"/>
      </w:pPr>
      <w:rPr>
        <w:rFonts w:hint="default"/>
      </w:rPr>
    </w:lvl>
    <w:lvl w:ilvl="6" w:tplc="60BC8000">
      <w:numFmt w:val="bullet"/>
      <w:lvlText w:val="•"/>
      <w:lvlJc w:val="left"/>
      <w:pPr>
        <w:ind w:left="5630" w:hanging="304"/>
      </w:pPr>
      <w:rPr>
        <w:rFonts w:hint="default"/>
      </w:rPr>
    </w:lvl>
    <w:lvl w:ilvl="7" w:tplc="F1DE87E2">
      <w:numFmt w:val="bullet"/>
      <w:lvlText w:val="•"/>
      <w:lvlJc w:val="left"/>
      <w:pPr>
        <w:ind w:left="6549" w:hanging="304"/>
      </w:pPr>
      <w:rPr>
        <w:rFonts w:hint="default"/>
      </w:rPr>
    </w:lvl>
    <w:lvl w:ilvl="8" w:tplc="61A8D564">
      <w:numFmt w:val="bullet"/>
      <w:lvlText w:val="•"/>
      <w:lvlJc w:val="left"/>
      <w:pPr>
        <w:ind w:left="7467" w:hanging="304"/>
      </w:pPr>
      <w:rPr>
        <w:rFonts w:hint="default"/>
      </w:rPr>
    </w:lvl>
  </w:abstractNum>
  <w:abstractNum w:abstractNumId="7" w15:restartNumberingAfterBreak="0">
    <w:nsid w:val="0E365281"/>
    <w:multiLevelType w:val="hybridMultilevel"/>
    <w:tmpl w:val="E9F4BAEC"/>
    <w:lvl w:ilvl="0" w:tplc="6DDABFBE">
      <w:start w:val="1"/>
      <w:numFmt w:val="upperLetter"/>
      <w:lvlText w:val="%1)"/>
      <w:lvlJc w:val="left"/>
      <w:pPr>
        <w:ind w:left="117" w:hanging="351"/>
      </w:pPr>
      <w:rPr>
        <w:rFonts w:ascii="Book Antiqua" w:eastAsia="Book Antiqua" w:hAnsi="Book Antiqua" w:cs="Book Antiqua" w:hint="default"/>
        <w:b/>
        <w:bCs/>
        <w:w w:val="100"/>
        <w:sz w:val="24"/>
        <w:szCs w:val="24"/>
      </w:rPr>
    </w:lvl>
    <w:lvl w:ilvl="1" w:tplc="517A0D34">
      <w:numFmt w:val="bullet"/>
      <w:lvlText w:val="•"/>
      <w:lvlJc w:val="left"/>
      <w:pPr>
        <w:ind w:left="1038" w:hanging="351"/>
      </w:pPr>
      <w:rPr>
        <w:rFonts w:hint="default"/>
      </w:rPr>
    </w:lvl>
    <w:lvl w:ilvl="2" w:tplc="E0E06D3C">
      <w:numFmt w:val="bullet"/>
      <w:lvlText w:val="•"/>
      <w:lvlJc w:val="left"/>
      <w:pPr>
        <w:ind w:left="1956" w:hanging="351"/>
      </w:pPr>
      <w:rPr>
        <w:rFonts w:hint="default"/>
      </w:rPr>
    </w:lvl>
    <w:lvl w:ilvl="3" w:tplc="2DEE9148">
      <w:numFmt w:val="bullet"/>
      <w:lvlText w:val="•"/>
      <w:lvlJc w:val="left"/>
      <w:pPr>
        <w:ind w:left="2875" w:hanging="351"/>
      </w:pPr>
      <w:rPr>
        <w:rFonts w:hint="default"/>
      </w:rPr>
    </w:lvl>
    <w:lvl w:ilvl="4" w:tplc="E8EAFC12">
      <w:numFmt w:val="bullet"/>
      <w:lvlText w:val="•"/>
      <w:lvlJc w:val="left"/>
      <w:pPr>
        <w:ind w:left="3793" w:hanging="351"/>
      </w:pPr>
      <w:rPr>
        <w:rFonts w:hint="default"/>
      </w:rPr>
    </w:lvl>
    <w:lvl w:ilvl="5" w:tplc="D19272A8">
      <w:numFmt w:val="bullet"/>
      <w:lvlText w:val="•"/>
      <w:lvlJc w:val="left"/>
      <w:pPr>
        <w:ind w:left="4712" w:hanging="351"/>
      </w:pPr>
      <w:rPr>
        <w:rFonts w:hint="default"/>
      </w:rPr>
    </w:lvl>
    <w:lvl w:ilvl="6" w:tplc="132823E8">
      <w:numFmt w:val="bullet"/>
      <w:lvlText w:val="•"/>
      <w:lvlJc w:val="left"/>
      <w:pPr>
        <w:ind w:left="5630" w:hanging="351"/>
      </w:pPr>
      <w:rPr>
        <w:rFonts w:hint="default"/>
      </w:rPr>
    </w:lvl>
    <w:lvl w:ilvl="7" w:tplc="FAB0F89E">
      <w:numFmt w:val="bullet"/>
      <w:lvlText w:val="•"/>
      <w:lvlJc w:val="left"/>
      <w:pPr>
        <w:ind w:left="6549" w:hanging="351"/>
      </w:pPr>
      <w:rPr>
        <w:rFonts w:hint="default"/>
      </w:rPr>
    </w:lvl>
    <w:lvl w:ilvl="8" w:tplc="7F8EE3AA">
      <w:numFmt w:val="bullet"/>
      <w:lvlText w:val="•"/>
      <w:lvlJc w:val="left"/>
      <w:pPr>
        <w:ind w:left="7467" w:hanging="351"/>
      </w:pPr>
      <w:rPr>
        <w:rFonts w:hint="default"/>
      </w:rPr>
    </w:lvl>
  </w:abstractNum>
  <w:abstractNum w:abstractNumId="8" w15:restartNumberingAfterBreak="0">
    <w:nsid w:val="0F4D35EE"/>
    <w:multiLevelType w:val="hybridMultilevel"/>
    <w:tmpl w:val="73E6D0FA"/>
    <w:lvl w:ilvl="0" w:tplc="80688FA0">
      <w:start w:val="1"/>
      <w:numFmt w:val="lowerLetter"/>
      <w:lvlText w:val="%1)"/>
      <w:lvlJc w:val="left"/>
      <w:pPr>
        <w:ind w:left="257" w:hanging="300"/>
      </w:pPr>
      <w:rPr>
        <w:rFonts w:ascii="Times New Roman" w:eastAsia="Times New Roman" w:hAnsi="Times New Roman" w:cs="Times New Roman" w:hint="default"/>
        <w:b/>
        <w:bCs/>
        <w:spacing w:val="-22"/>
        <w:w w:val="100"/>
        <w:sz w:val="24"/>
        <w:szCs w:val="24"/>
      </w:rPr>
    </w:lvl>
    <w:lvl w:ilvl="1" w:tplc="6B72517A">
      <w:start w:val="1"/>
      <w:numFmt w:val="upperLetter"/>
      <w:lvlText w:val="%2)"/>
      <w:lvlJc w:val="left"/>
      <w:pPr>
        <w:ind w:left="257" w:hanging="369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</w:rPr>
    </w:lvl>
    <w:lvl w:ilvl="2" w:tplc="090203F2">
      <w:numFmt w:val="bullet"/>
      <w:lvlText w:val="•"/>
      <w:lvlJc w:val="left"/>
      <w:pPr>
        <w:ind w:left="2356" w:hanging="369"/>
      </w:pPr>
      <w:rPr>
        <w:rFonts w:hint="default"/>
      </w:rPr>
    </w:lvl>
    <w:lvl w:ilvl="3" w:tplc="B0F08F44">
      <w:numFmt w:val="bullet"/>
      <w:lvlText w:val="•"/>
      <w:lvlJc w:val="left"/>
      <w:pPr>
        <w:ind w:left="3405" w:hanging="369"/>
      </w:pPr>
      <w:rPr>
        <w:rFonts w:hint="default"/>
      </w:rPr>
    </w:lvl>
    <w:lvl w:ilvl="4" w:tplc="9D7661D0">
      <w:numFmt w:val="bullet"/>
      <w:lvlText w:val="•"/>
      <w:lvlJc w:val="left"/>
      <w:pPr>
        <w:ind w:left="4453" w:hanging="369"/>
      </w:pPr>
      <w:rPr>
        <w:rFonts w:hint="default"/>
      </w:rPr>
    </w:lvl>
    <w:lvl w:ilvl="5" w:tplc="C5F85E22">
      <w:numFmt w:val="bullet"/>
      <w:lvlText w:val="•"/>
      <w:lvlJc w:val="left"/>
      <w:pPr>
        <w:ind w:left="5502" w:hanging="369"/>
      </w:pPr>
      <w:rPr>
        <w:rFonts w:hint="default"/>
      </w:rPr>
    </w:lvl>
    <w:lvl w:ilvl="6" w:tplc="C55E2B08">
      <w:numFmt w:val="bullet"/>
      <w:lvlText w:val="•"/>
      <w:lvlJc w:val="left"/>
      <w:pPr>
        <w:ind w:left="6550" w:hanging="369"/>
      </w:pPr>
      <w:rPr>
        <w:rFonts w:hint="default"/>
      </w:rPr>
    </w:lvl>
    <w:lvl w:ilvl="7" w:tplc="4992B92E">
      <w:numFmt w:val="bullet"/>
      <w:lvlText w:val="•"/>
      <w:lvlJc w:val="left"/>
      <w:pPr>
        <w:ind w:left="7599" w:hanging="369"/>
      </w:pPr>
      <w:rPr>
        <w:rFonts w:hint="default"/>
      </w:rPr>
    </w:lvl>
    <w:lvl w:ilvl="8" w:tplc="B226D51C">
      <w:numFmt w:val="bullet"/>
      <w:lvlText w:val="•"/>
      <w:lvlJc w:val="left"/>
      <w:pPr>
        <w:ind w:left="8647" w:hanging="369"/>
      </w:pPr>
      <w:rPr>
        <w:rFonts w:hint="default"/>
      </w:rPr>
    </w:lvl>
  </w:abstractNum>
  <w:abstractNum w:abstractNumId="9" w15:restartNumberingAfterBreak="0">
    <w:nsid w:val="108167BC"/>
    <w:multiLevelType w:val="hybridMultilevel"/>
    <w:tmpl w:val="A4C0E9A4"/>
    <w:lvl w:ilvl="0" w:tplc="FC307536">
      <w:start w:val="1"/>
      <w:numFmt w:val="lowerLetter"/>
      <w:lvlText w:val="%1)"/>
      <w:lvlJc w:val="left"/>
      <w:pPr>
        <w:ind w:left="257" w:hanging="283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1AE4FF5E">
      <w:numFmt w:val="bullet"/>
      <w:lvlText w:val="•"/>
      <w:lvlJc w:val="left"/>
      <w:pPr>
        <w:ind w:left="1308" w:hanging="283"/>
      </w:pPr>
      <w:rPr>
        <w:rFonts w:hint="default"/>
      </w:rPr>
    </w:lvl>
    <w:lvl w:ilvl="2" w:tplc="5B540948">
      <w:numFmt w:val="bullet"/>
      <w:lvlText w:val="•"/>
      <w:lvlJc w:val="left"/>
      <w:pPr>
        <w:ind w:left="2356" w:hanging="283"/>
      </w:pPr>
      <w:rPr>
        <w:rFonts w:hint="default"/>
      </w:rPr>
    </w:lvl>
    <w:lvl w:ilvl="3" w:tplc="520CE9CC">
      <w:numFmt w:val="bullet"/>
      <w:lvlText w:val="•"/>
      <w:lvlJc w:val="left"/>
      <w:pPr>
        <w:ind w:left="3405" w:hanging="283"/>
      </w:pPr>
      <w:rPr>
        <w:rFonts w:hint="default"/>
      </w:rPr>
    </w:lvl>
    <w:lvl w:ilvl="4" w:tplc="E9C2365A">
      <w:numFmt w:val="bullet"/>
      <w:lvlText w:val="•"/>
      <w:lvlJc w:val="left"/>
      <w:pPr>
        <w:ind w:left="4453" w:hanging="283"/>
      </w:pPr>
      <w:rPr>
        <w:rFonts w:hint="default"/>
      </w:rPr>
    </w:lvl>
    <w:lvl w:ilvl="5" w:tplc="A012636E">
      <w:numFmt w:val="bullet"/>
      <w:lvlText w:val="•"/>
      <w:lvlJc w:val="left"/>
      <w:pPr>
        <w:ind w:left="5502" w:hanging="283"/>
      </w:pPr>
      <w:rPr>
        <w:rFonts w:hint="default"/>
      </w:rPr>
    </w:lvl>
    <w:lvl w:ilvl="6" w:tplc="C770AAAC">
      <w:numFmt w:val="bullet"/>
      <w:lvlText w:val="•"/>
      <w:lvlJc w:val="left"/>
      <w:pPr>
        <w:ind w:left="6550" w:hanging="283"/>
      </w:pPr>
      <w:rPr>
        <w:rFonts w:hint="default"/>
      </w:rPr>
    </w:lvl>
    <w:lvl w:ilvl="7" w:tplc="0C58F584">
      <w:numFmt w:val="bullet"/>
      <w:lvlText w:val="•"/>
      <w:lvlJc w:val="left"/>
      <w:pPr>
        <w:ind w:left="7599" w:hanging="283"/>
      </w:pPr>
      <w:rPr>
        <w:rFonts w:hint="default"/>
      </w:rPr>
    </w:lvl>
    <w:lvl w:ilvl="8" w:tplc="7BA6FF62">
      <w:numFmt w:val="bullet"/>
      <w:lvlText w:val="•"/>
      <w:lvlJc w:val="left"/>
      <w:pPr>
        <w:ind w:left="8647" w:hanging="283"/>
      </w:pPr>
      <w:rPr>
        <w:rFonts w:hint="default"/>
      </w:rPr>
    </w:lvl>
  </w:abstractNum>
  <w:abstractNum w:abstractNumId="10" w15:restartNumberingAfterBreak="0">
    <w:nsid w:val="1956233F"/>
    <w:multiLevelType w:val="hybridMultilevel"/>
    <w:tmpl w:val="931E9042"/>
    <w:lvl w:ilvl="0" w:tplc="D2581CE2">
      <w:start w:val="1"/>
      <w:numFmt w:val="upperLetter"/>
      <w:lvlText w:val="%1)"/>
      <w:lvlJc w:val="left"/>
      <w:pPr>
        <w:ind w:left="117" w:hanging="348"/>
      </w:pPr>
      <w:rPr>
        <w:rFonts w:hint="default"/>
        <w:b/>
        <w:bCs/>
        <w:spacing w:val="-1"/>
        <w:w w:val="99"/>
      </w:rPr>
    </w:lvl>
    <w:lvl w:ilvl="1" w:tplc="58F2CDE6">
      <w:numFmt w:val="bullet"/>
      <w:lvlText w:val="•"/>
      <w:lvlJc w:val="left"/>
      <w:pPr>
        <w:ind w:left="1038" w:hanging="348"/>
      </w:pPr>
      <w:rPr>
        <w:rFonts w:hint="default"/>
      </w:rPr>
    </w:lvl>
    <w:lvl w:ilvl="2" w:tplc="7CD6B336">
      <w:numFmt w:val="bullet"/>
      <w:lvlText w:val="•"/>
      <w:lvlJc w:val="left"/>
      <w:pPr>
        <w:ind w:left="1956" w:hanging="348"/>
      </w:pPr>
      <w:rPr>
        <w:rFonts w:hint="default"/>
      </w:rPr>
    </w:lvl>
    <w:lvl w:ilvl="3" w:tplc="D2629448">
      <w:numFmt w:val="bullet"/>
      <w:lvlText w:val="•"/>
      <w:lvlJc w:val="left"/>
      <w:pPr>
        <w:ind w:left="2875" w:hanging="348"/>
      </w:pPr>
      <w:rPr>
        <w:rFonts w:hint="default"/>
      </w:rPr>
    </w:lvl>
    <w:lvl w:ilvl="4" w:tplc="17EC29AE">
      <w:numFmt w:val="bullet"/>
      <w:lvlText w:val="•"/>
      <w:lvlJc w:val="left"/>
      <w:pPr>
        <w:ind w:left="3793" w:hanging="348"/>
      </w:pPr>
      <w:rPr>
        <w:rFonts w:hint="default"/>
      </w:rPr>
    </w:lvl>
    <w:lvl w:ilvl="5" w:tplc="6656467A">
      <w:numFmt w:val="bullet"/>
      <w:lvlText w:val="•"/>
      <w:lvlJc w:val="left"/>
      <w:pPr>
        <w:ind w:left="4712" w:hanging="348"/>
      </w:pPr>
      <w:rPr>
        <w:rFonts w:hint="default"/>
      </w:rPr>
    </w:lvl>
    <w:lvl w:ilvl="6" w:tplc="20360910">
      <w:numFmt w:val="bullet"/>
      <w:lvlText w:val="•"/>
      <w:lvlJc w:val="left"/>
      <w:pPr>
        <w:ind w:left="5630" w:hanging="348"/>
      </w:pPr>
      <w:rPr>
        <w:rFonts w:hint="default"/>
      </w:rPr>
    </w:lvl>
    <w:lvl w:ilvl="7" w:tplc="2D9C21F0">
      <w:numFmt w:val="bullet"/>
      <w:lvlText w:val="•"/>
      <w:lvlJc w:val="left"/>
      <w:pPr>
        <w:ind w:left="6549" w:hanging="348"/>
      </w:pPr>
      <w:rPr>
        <w:rFonts w:hint="default"/>
      </w:rPr>
    </w:lvl>
    <w:lvl w:ilvl="8" w:tplc="64D84312">
      <w:numFmt w:val="bullet"/>
      <w:lvlText w:val="•"/>
      <w:lvlJc w:val="left"/>
      <w:pPr>
        <w:ind w:left="7467" w:hanging="348"/>
      </w:pPr>
      <w:rPr>
        <w:rFonts w:hint="default"/>
      </w:rPr>
    </w:lvl>
  </w:abstractNum>
  <w:abstractNum w:abstractNumId="11" w15:restartNumberingAfterBreak="0">
    <w:nsid w:val="21C3003E"/>
    <w:multiLevelType w:val="hybridMultilevel"/>
    <w:tmpl w:val="176A9A80"/>
    <w:lvl w:ilvl="0" w:tplc="95A2F3FA">
      <w:start w:val="1"/>
      <w:numFmt w:val="decimal"/>
      <w:lvlText w:val="%1."/>
      <w:lvlJc w:val="left"/>
      <w:pPr>
        <w:ind w:left="117" w:hanging="231"/>
      </w:pPr>
      <w:rPr>
        <w:rFonts w:ascii="Book Antiqua" w:eastAsia="Book Antiqua" w:hAnsi="Book Antiqua" w:cs="Book Antiqua" w:hint="default"/>
        <w:b/>
        <w:bCs/>
        <w:w w:val="99"/>
        <w:sz w:val="24"/>
        <w:szCs w:val="24"/>
      </w:rPr>
    </w:lvl>
    <w:lvl w:ilvl="1" w:tplc="3FB6B37C">
      <w:numFmt w:val="bullet"/>
      <w:lvlText w:val="•"/>
      <w:lvlJc w:val="left"/>
      <w:pPr>
        <w:ind w:left="1038" w:hanging="231"/>
      </w:pPr>
      <w:rPr>
        <w:rFonts w:hint="default"/>
      </w:rPr>
    </w:lvl>
    <w:lvl w:ilvl="2" w:tplc="25884DAC">
      <w:numFmt w:val="bullet"/>
      <w:lvlText w:val="•"/>
      <w:lvlJc w:val="left"/>
      <w:pPr>
        <w:ind w:left="1956" w:hanging="231"/>
      </w:pPr>
      <w:rPr>
        <w:rFonts w:hint="default"/>
      </w:rPr>
    </w:lvl>
    <w:lvl w:ilvl="3" w:tplc="39664F12">
      <w:numFmt w:val="bullet"/>
      <w:lvlText w:val="•"/>
      <w:lvlJc w:val="left"/>
      <w:pPr>
        <w:ind w:left="2875" w:hanging="231"/>
      </w:pPr>
      <w:rPr>
        <w:rFonts w:hint="default"/>
      </w:rPr>
    </w:lvl>
    <w:lvl w:ilvl="4" w:tplc="C1764B78">
      <w:numFmt w:val="bullet"/>
      <w:lvlText w:val="•"/>
      <w:lvlJc w:val="left"/>
      <w:pPr>
        <w:ind w:left="3793" w:hanging="231"/>
      </w:pPr>
      <w:rPr>
        <w:rFonts w:hint="default"/>
      </w:rPr>
    </w:lvl>
    <w:lvl w:ilvl="5" w:tplc="D3BC6710">
      <w:numFmt w:val="bullet"/>
      <w:lvlText w:val="•"/>
      <w:lvlJc w:val="left"/>
      <w:pPr>
        <w:ind w:left="4712" w:hanging="231"/>
      </w:pPr>
      <w:rPr>
        <w:rFonts w:hint="default"/>
      </w:rPr>
    </w:lvl>
    <w:lvl w:ilvl="6" w:tplc="3BB4FBE2">
      <w:numFmt w:val="bullet"/>
      <w:lvlText w:val="•"/>
      <w:lvlJc w:val="left"/>
      <w:pPr>
        <w:ind w:left="5630" w:hanging="231"/>
      </w:pPr>
      <w:rPr>
        <w:rFonts w:hint="default"/>
      </w:rPr>
    </w:lvl>
    <w:lvl w:ilvl="7" w:tplc="A9BC27EE">
      <w:numFmt w:val="bullet"/>
      <w:lvlText w:val="•"/>
      <w:lvlJc w:val="left"/>
      <w:pPr>
        <w:ind w:left="6549" w:hanging="231"/>
      </w:pPr>
      <w:rPr>
        <w:rFonts w:hint="default"/>
      </w:rPr>
    </w:lvl>
    <w:lvl w:ilvl="8" w:tplc="39ECA2BA">
      <w:numFmt w:val="bullet"/>
      <w:lvlText w:val="•"/>
      <w:lvlJc w:val="left"/>
      <w:pPr>
        <w:ind w:left="7467" w:hanging="231"/>
      </w:pPr>
      <w:rPr>
        <w:rFonts w:hint="default"/>
      </w:rPr>
    </w:lvl>
  </w:abstractNum>
  <w:abstractNum w:abstractNumId="12" w15:restartNumberingAfterBreak="0">
    <w:nsid w:val="31A94B63"/>
    <w:multiLevelType w:val="hybridMultilevel"/>
    <w:tmpl w:val="AB4ACC7C"/>
    <w:lvl w:ilvl="0" w:tplc="419A309C">
      <w:start w:val="1"/>
      <w:numFmt w:val="upperLetter"/>
      <w:lvlText w:val="%1)"/>
      <w:lvlJc w:val="left"/>
      <w:pPr>
        <w:ind w:left="117" w:hanging="322"/>
      </w:pPr>
      <w:rPr>
        <w:rFonts w:ascii="Book Antiqua" w:eastAsia="Book Antiqua" w:hAnsi="Book Antiqua" w:cs="Book Antiqua" w:hint="default"/>
        <w:b/>
        <w:bCs/>
        <w:w w:val="99"/>
        <w:sz w:val="24"/>
        <w:szCs w:val="24"/>
      </w:rPr>
    </w:lvl>
    <w:lvl w:ilvl="1" w:tplc="24400F9A">
      <w:start w:val="1"/>
      <w:numFmt w:val="lowerLetter"/>
      <w:lvlText w:val="%2)"/>
      <w:lvlJc w:val="left"/>
      <w:pPr>
        <w:ind w:left="117" w:hanging="26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 w:tplc="C7F20640">
      <w:numFmt w:val="bullet"/>
      <w:lvlText w:val="•"/>
      <w:lvlJc w:val="left"/>
      <w:pPr>
        <w:ind w:left="1956" w:hanging="261"/>
      </w:pPr>
      <w:rPr>
        <w:rFonts w:hint="default"/>
      </w:rPr>
    </w:lvl>
    <w:lvl w:ilvl="3" w:tplc="3F0071B8">
      <w:numFmt w:val="bullet"/>
      <w:lvlText w:val="•"/>
      <w:lvlJc w:val="left"/>
      <w:pPr>
        <w:ind w:left="2875" w:hanging="261"/>
      </w:pPr>
      <w:rPr>
        <w:rFonts w:hint="default"/>
      </w:rPr>
    </w:lvl>
    <w:lvl w:ilvl="4" w:tplc="FA72A6F6">
      <w:numFmt w:val="bullet"/>
      <w:lvlText w:val="•"/>
      <w:lvlJc w:val="left"/>
      <w:pPr>
        <w:ind w:left="3793" w:hanging="261"/>
      </w:pPr>
      <w:rPr>
        <w:rFonts w:hint="default"/>
      </w:rPr>
    </w:lvl>
    <w:lvl w:ilvl="5" w:tplc="C4DE3082">
      <w:numFmt w:val="bullet"/>
      <w:lvlText w:val="•"/>
      <w:lvlJc w:val="left"/>
      <w:pPr>
        <w:ind w:left="4712" w:hanging="261"/>
      </w:pPr>
      <w:rPr>
        <w:rFonts w:hint="default"/>
      </w:rPr>
    </w:lvl>
    <w:lvl w:ilvl="6" w:tplc="762254A4">
      <w:numFmt w:val="bullet"/>
      <w:lvlText w:val="•"/>
      <w:lvlJc w:val="left"/>
      <w:pPr>
        <w:ind w:left="5630" w:hanging="261"/>
      </w:pPr>
      <w:rPr>
        <w:rFonts w:hint="default"/>
      </w:rPr>
    </w:lvl>
    <w:lvl w:ilvl="7" w:tplc="9CAAA40E">
      <w:numFmt w:val="bullet"/>
      <w:lvlText w:val="•"/>
      <w:lvlJc w:val="left"/>
      <w:pPr>
        <w:ind w:left="6549" w:hanging="261"/>
      </w:pPr>
      <w:rPr>
        <w:rFonts w:hint="default"/>
      </w:rPr>
    </w:lvl>
    <w:lvl w:ilvl="8" w:tplc="2A3C99B6">
      <w:numFmt w:val="bullet"/>
      <w:lvlText w:val="•"/>
      <w:lvlJc w:val="left"/>
      <w:pPr>
        <w:ind w:left="7467" w:hanging="261"/>
      </w:pPr>
      <w:rPr>
        <w:rFonts w:hint="default"/>
      </w:rPr>
    </w:lvl>
  </w:abstractNum>
  <w:abstractNum w:abstractNumId="13" w15:restartNumberingAfterBreak="0">
    <w:nsid w:val="493410E4"/>
    <w:multiLevelType w:val="hybridMultilevel"/>
    <w:tmpl w:val="48F4217E"/>
    <w:lvl w:ilvl="0" w:tplc="526095E4">
      <w:start w:val="1"/>
      <w:numFmt w:val="lowerLetter"/>
      <w:lvlText w:val="%1)"/>
      <w:lvlJc w:val="left"/>
      <w:pPr>
        <w:ind w:left="117" w:hanging="25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F964366C">
      <w:numFmt w:val="bullet"/>
      <w:lvlText w:val="•"/>
      <w:lvlJc w:val="left"/>
      <w:pPr>
        <w:ind w:left="1038" w:hanging="251"/>
      </w:pPr>
      <w:rPr>
        <w:rFonts w:hint="default"/>
      </w:rPr>
    </w:lvl>
    <w:lvl w:ilvl="2" w:tplc="55F05078">
      <w:numFmt w:val="bullet"/>
      <w:lvlText w:val="•"/>
      <w:lvlJc w:val="left"/>
      <w:pPr>
        <w:ind w:left="1956" w:hanging="251"/>
      </w:pPr>
      <w:rPr>
        <w:rFonts w:hint="default"/>
      </w:rPr>
    </w:lvl>
    <w:lvl w:ilvl="3" w:tplc="7586FED6">
      <w:numFmt w:val="bullet"/>
      <w:lvlText w:val="•"/>
      <w:lvlJc w:val="left"/>
      <w:pPr>
        <w:ind w:left="2875" w:hanging="251"/>
      </w:pPr>
      <w:rPr>
        <w:rFonts w:hint="default"/>
      </w:rPr>
    </w:lvl>
    <w:lvl w:ilvl="4" w:tplc="FDF2DCBA">
      <w:numFmt w:val="bullet"/>
      <w:lvlText w:val="•"/>
      <w:lvlJc w:val="left"/>
      <w:pPr>
        <w:ind w:left="3793" w:hanging="251"/>
      </w:pPr>
      <w:rPr>
        <w:rFonts w:hint="default"/>
      </w:rPr>
    </w:lvl>
    <w:lvl w:ilvl="5" w:tplc="79FC4500">
      <w:numFmt w:val="bullet"/>
      <w:lvlText w:val="•"/>
      <w:lvlJc w:val="left"/>
      <w:pPr>
        <w:ind w:left="4712" w:hanging="251"/>
      </w:pPr>
      <w:rPr>
        <w:rFonts w:hint="default"/>
      </w:rPr>
    </w:lvl>
    <w:lvl w:ilvl="6" w:tplc="6164C372">
      <w:numFmt w:val="bullet"/>
      <w:lvlText w:val="•"/>
      <w:lvlJc w:val="left"/>
      <w:pPr>
        <w:ind w:left="5630" w:hanging="251"/>
      </w:pPr>
      <w:rPr>
        <w:rFonts w:hint="default"/>
      </w:rPr>
    </w:lvl>
    <w:lvl w:ilvl="7" w:tplc="65889558">
      <w:numFmt w:val="bullet"/>
      <w:lvlText w:val="•"/>
      <w:lvlJc w:val="left"/>
      <w:pPr>
        <w:ind w:left="6549" w:hanging="251"/>
      </w:pPr>
      <w:rPr>
        <w:rFonts w:hint="default"/>
      </w:rPr>
    </w:lvl>
    <w:lvl w:ilvl="8" w:tplc="E0F0FAC6">
      <w:numFmt w:val="bullet"/>
      <w:lvlText w:val="•"/>
      <w:lvlJc w:val="left"/>
      <w:pPr>
        <w:ind w:left="7467" w:hanging="251"/>
      </w:pPr>
      <w:rPr>
        <w:rFonts w:hint="default"/>
      </w:rPr>
    </w:lvl>
  </w:abstractNum>
  <w:abstractNum w:abstractNumId="14" w15:restartNumberingAfterBreak="0">
    <w:nsid w:val="4B066F85"/>
    <w:multiLevelType w:val="hybridMultilevel"/>
    <w:tmpl w:val="00D6753A"/>
    <w:lvl w:ilvl="0" w:tplc="8F0A1690">
      <w:start w:val="1"/>
      <w:numFmt w:val="decimal"/>
      <w:lvlText w:val="%1."/>
      <w:lvlJc w:val="left"/>
      <w:pPr>
        <w:ind w:left="117" w:hanging="241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1400A018">
      <w:start w:val="1"/>
      <w:numFmt w:val="decimal"/>
      <w:lvlText w:val="%2."/>
      <w:lvlJc w:val="left"/>
      <w:pPr>
        <w:ind w:left="1066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622811FE">
      <w:numFmt w:val="bullet"/>
      <w:lvlText w:val="•"/>
      <w:lvlJc w:val="left"/>
      <w:pPr>
        <w:ind w:left="1976" w:hanging="240"/>
      </w:pPr>
      <w:rPr>
        <w:rFonts w:hint="default"/>
      </w:rPr>
    </w:lvl>
    <w:lvl w:ilvl="3" w:tplc="AB461B50">
      <w:numFmt w:val="bullet"/>
      <w:lvlText w:val="•"/>
      <w:lvlJc w:val="left"/>
      <w:pPr>
        <w:ind w:left="2892" w:hanging="240"/>
      </w:pPr>
      <w:rPr>
        <w:rFonts w:hint="default"/>
      </w:rPr>
    </w:lvl>
    <w:lvl w:ilvl="4" w:tplc="3A182296">
      <w:numFmt w:val="bullet"/>
      <w:lvlText w:val="•"/>
      <w:lvlJc w:val="left"/>
      <w:pPr>
        <w:ind w:left="3808" w:hanging="240"/>
      </w:pPr>
      <w:rPr>
        <w:rFonts w:hint="default"/>
      </w:rPr>
    </w:lvl>
    <w:lvl w:ilvl="5" w:tplc="42D2D226">
      <w:numFmt w:val="bullet"/>
      <w:lvlText w:val="•"/>
      <w:lvlJc w:val="left"/>
      <w:pPr>
        <w:ind w:left="4724" w:hanging="240"/>
      </w:pPr>
      <w:rPr>
        <w:rFonts w:hint="default"/>
      </w:rPr>
    </w:lvl>
    <w:lvl w:ilvl="6" w:tplc="A000A7E4">
      <w:numFmt w:val="bullet"/>
      <w:lvlText w:val="•"/>
      <w:lvlJc w:val="left"/>
      <w:pPr>
        <w:ind w:left="5640" w:hanging="240"/>
      </w:pPr>
      <w:rPr>
        <w:rFonts w:hint="default"/>
      </w:rPr>
    </w:lvl>
    <w:lvl w:ilvl="7" w:tplc="829AB3DC">
      <w:numFmt w:val="bullet"/>
      <w:lvlText w:val="•"/>
      <w:lvlJc w:val="left"/>
      <w:pPr>
        <w:ind w:left="6556" w:hanging="240"/>
      </w:pPr>
      <w:rPr>
        <w:rFonts w:hint="default"/>
      </w:rPr>
    </w:lvl>
    <w:lvl w:ilvl="8" w:tplc="7B7A6BAE">
      <w:numFmt w:val="bullet"/>
      <w:lvlText w:val="•"/>
      <w:lvlJc w:val="left"/>
      <w:pPr>
        <w:ind w:left="7472" w:hanging="240"/>
      </w:pPr>
      <w:rPr>
        <w:rFonts w:hint="default"/>
      </w:rPr>
    </w:lvl>
  </w:abstractNum>
  <w:abstractNum w:abstractNumId="15" w15:restartNumberingAfterBreak="0">
    <w:nsid w:val="4F5C4AEE"/>
    <w:multiLevelType w:val="hybridMultilevel"/>
    <w:tmpl w:val="BF20C8D0"/>
    <w:lvl w:ilvl="0" w:tplc="77544E30">
      <w:start w:val="1"/>
      <w:numFmt w:val="decimal"/>
      <w:lvlText w:val="%1."/>
      <w:lvlJc w:val="left"/>
      <w:pPr>
        <w:ind w:left="355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D8B2C144">
      <w:numFmt w:val="bullet"/>
      <w:lvlText w:val="•"/>
      <w:lvlJc w:val="left"/>
      <w:pPr>
        <w:ind w:left="1254" w:hanging="240"/>
      </w:pPr>
      <w:rPr>
        <w:rFonts w:hint="default"/>
      </w:rPr>
    </w:lvl>
    <w:lvl w:ilvl="2" w:tplc="004253FE">
      <w:numFmt w:val="bullet"/>
      <w:lvlText w:val="•"/>
      <w:lvlJc w:val="left"/>
      <w:pPr>
        <w:ind w:left="2148" w:hanging="240"/>
      </w:pPr>
      <w:rPr>
        <w:rFonts w:hint="default"/>
      </w:rPr>
    </w:lvl>
    <w:lvl w:ilvl="3" w:tplc="A36E2030">
      <w:numFmt w:val="bullet"/>
      <w:lvlText w:val="•"/>
      <w:lvlJc w:val="left"/>
      <w:pPr>
        <w:ind w:left="3043" w:hanging="240"/>
      </w:pPr>
      <w:rPr>
        <w:rFonts w:hint="default"/>
      </w:rPr>
    </w:lvl>
    <w:lvl w:ilvl="4" w:tplc="2F3A44BE">
      <w:numFmt w:val="bullet"/>
      <w:lvlText w:val="•"/>
      <w:lvlJc w:val="left"/>
      <w:pPr>
        <w:ind w:left="3937" w:hanging="240"/>
      </w:pPr>
      <w:rPr>
        <w:rFonts w:hint="default"/>
      </w:rPr>
    </w:lvl>
    <w:lvl w:ilvl="5" w:tplc="A6906C74">
      <w:numFmt w:val="bullet"/>
      <w:lvlText w:val="•"/>
      <w:lvlJc w:val="left"/>
      <w:pPr>
        <w:ind w:left="4832" w:hanging="240"/>
      </w:pPr>
      <w:rPr>
        <w:rFonts w:hint="default"/>
      </w:rPr>
    </w:lvl>
    <w:lvl w:ilvl="6" w:tplc="08782F48">
      <w:numFmt w:val="bullet"/>
      <w:lvlText w:val="•"/>
      <w:lvlJc w:val="left"/>
      <w:pPr>
        <w:ind w:left="5726" w:hanging="240"/>
      </w:pPr>
      <w:rPr>
        <w:rFonts w:hint="default"/>
      </w:rPr>
    </w:lvl>
    <w:lvl w:ilvl="7" w:tplc="2E00FC4C">
      <w:numFmt w:val="bullet"/>
      <w:lvlText w:val="•"/>
      <w:lvlJc w:val="left"/>
      <w:pPr>
        <w:ind w:left="6621" w:hanging="240"/>
      </w:pPr>
      <w:rPr>
        <w:rFonts w:hint="default"/>
      </w:rPr>
    </w:lvl>
    <w:lvl w:ilvl="8" w:tplc="9260F3E8">
      <w:numFmt w:val="bullet"/>
      <w:lvlText w:val="•"/>
      <w:lvlJc w:val="left"/>
      <w:pPr>
        <w:ind w:left="7515" w:hanging="240"/>
      </w:pPr>
      <w:rPr>
        <w:rFonts w:hint="default"/>
      </w:rPr>
    </w:lvl>
  </w:abstractNum>
  <w:abstractNum w:abstractNumId="16" w15:restartNumberingAfterBreak="0">
    <w:nsid w:val="6A7A13B2"/>
    <w:multiLevelType w:val="hybridMultilevel"/>
    <w:tmpl w:val="76A6183C"/>
    <w:lvl w:ilvl="0" w:tplc="3266C4F4">
      <w:start w:val="1"/>
      <w:numFmt w:val="lowerLetter"/>
      <w:lvlText w:val="%1)"/>
      <w:lvlJc w:val="left"/>
      <w:pPr>
        <w:ind w:left="116" w:hanging="2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45FC23E0">
      <w:numFmt w:val="bullet"/>
      <w:lvlText w:val="•"/>
      <w:lvlJc w:val="left"/>
      <w:pPr>
        <w:ind w:left="1038" w:hanging="260"/>
      </w:pPr>
      <w:rPr>
        <w:rFonts w:hint="default"/>
      </w:rPr>
    </w:lvl>
    <w:lvl w:ilvl="2" w:tplc="D3948E02">
      <w:numFmt w:val="bullet"/>
      <w:lvlText w:val="•"/>
      <w:lvlJc w:val="left"/>
      <w:pPr>
        <w:ind w:left="1956" w:hanging="260"/>
      </w:pPr>
      <w:rPr>
        <w:rFonts w:hint="default"/>
      </w:rPr>
    </w:lvl>
    <w:lvl w:ilvl="3" w:tplc="7A50C754">
      <w:numFmt w:val="bullet"/>
      <w:lvlText w:val="•"/>
      <w:lvlJc w:val="left"/>
      <w:pPr>
        <w:ind w:left="2875" w:hanging="260"/>
      </w:pPr>
      <w:rPr>
        <w:rFonts w:hint="default"/>
      </w:rPr>
    </w:lvl>
    <w:lvl w:ilvl="4" w:tplc="53729DAC">
      <w:numFmt w:val="bullet"/>
      <w:lvlText w:val="•"/>
      <w:lvlJc w:val="left"/>
      <w:pPr>
        <w:ind w:left="3793" w:hanging="260"/>
      </w:pPr>
      <w:rPr>
        <w:rFonts w:hint="default"/>
      </w:rPr>
    </w:lvl>
    <w:lvl w:ilvl="5" w:tplc="6CC0A2C8">
      <w:numFmt w:val="bullet"/>
      <w:lvlText w:val="•"/>
      <w:lvlJc w:val="left"/>
      <w:pPr>
        <w:ind w:left="4712" w:hanging="260"/>
      </w:pPr>
      <w:rPr>
        <w:rFonts w:hint="default"/>
      </w:rPr>
    </w:lvl>
    <w:lvl w:ilvl="6" w:tplc="80C0EC48">
      <w:numFmt w:val="bullet"/>
      <w:lvlText w:val="•"/>
      <w:lvlJc w:val="left"/>
      <w:pPr>
        <w:ind w:left="5630" w:hanging="260"/>
      </w:pPr>
      <w:rPr>
        <w:rFonts w:hint="default"/>
      </w:rPr>
    </w:lvl>
    <w:lvl w:ilvl="7" w:tplc="2766C926">
      <w:numFmt w:val="bullet"/>
      <w:lvlText w:val="•"/>
      <w:lvlJc w:val="left"/>
      <w:pPr>
        <w:ind w:left="6549" w:hanging="260"/>
      </w:pPr>
      <w:rPr>
        <w:rFonts w:hint="default"/>
      </w:rPr>
    </w:lvl>
    <w:lvl w:ilvl="8" w:tplc="4C247FD4">
      <w:numFmt w:val="bullet"/>
      <w:lvlText w:val="•"/>
      <w:lvlJc w:val="left"/>
      <w:pPr>
        <w:ind w:left="7467" w:hanging="260"/>
      </w:pPr>
      <w:rPr>
        <w:rFonts w:hint="default"/>
      </w:rPr>
    </w:lvl>
  </w:abstractNum>
  <w:abstractNum w:abstractNumId="17" w15:restartNumberingAfterBreak="0">
    <w:nsid w:val="6AFA4B4A"/>
    <w:multiLevelType w:val="hybridMultilevel"/>
    <w:tmpl w:val="232EFDD0"/>
    <w:lvl w:ilvl="0" w:tplc="AE8E0E9A">
      <w:start w:val="3"/>
      <w:numFmt w:val="lowerLetter"/>
      <w:lvlText w:val="%1)"/>
      <w:lvlJc w:val="left"/>
      <w:pPr>
        <w:ind w:left="117" w:hanging="293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98F458E4">
      <w:numFmt w:val="bullet"/>
      <w:lvlText w:val="•"/>
      <w:lvlJc w:val="left"/>
      <w:pPr>
        <w:ind w:left="1038" w:hanging="293"/>
      </w:pPr>
      <w:rPr>
        <w:rFonts w:hint="default"/>
      </w:rPr>
    </w:lvl>
    <w:lvl w:ilvl="2" w:tplc="BD6C6220">
      <w:numFmt w:val="bullet"/>
      <w:lvlText w:val="•"/>
      <w:lvlJc w:val="left"/>
      <w:pPr>
        <w:ind w:left="1956" w:hanging="293"/>
      </w:pPr>
      <w:rPr>
        <w:rFonts w:hint="default"/>
      </w:rPr>
    </w:lvl>
    <w:lvl w:ilvl="3" w:tplc="DEDC4B26">
      <w:numFmt w:val="bullet"/>
      <w:lvlText w:val="•"/>
      <w:lvlJc w:val="left"/>
      <w:pPr>
        <w:ind w:left="2875" w:hanging="293"/>
      </w:pPr>
      <w:rPr>
        <w:rFonts w:hint="default"/>
      </w:rPr>
    </w:lvl>
    <w:lvl w:ilvl="4" w:tplc="669A8E06">
      <w:numFmt w:val="bullet"/>
      <w:lvlText w:val="•"/>
      <w:lvlJc w:val="left"/>
      <w:pPr>
        <w:ind w:left="3793" w:hanging="293"/>
      </w:pPr>
      <w:rPr>
        <w:rFonts w:hint="default"/>
      </w:rPr>
    </w:lvl>
    <w:lvl w:ilvl="5" w:tplc="1A84BC1A">
      <w:numFmt w:val="bullet"/>
      <w:lvlText w:val="•"/>
      <w:lvlJc w:val="left"/>
      <w:pPr>
        <w:ind w:left="4712" w:hanging="293"/>
      </w:pPr>
      <w:rPr>
        <w:rFonts w:hint="default"/>
      </w:rPr>
    </w:lvl>
    <w:lvl w:ilvl="6" w:tplc="D4AC8294">
      <w:numFmt w:val="bullet"/>
      <w:lvlText w:val="•"/>
      <w:lvlJc w:val="left"/>
      <w:pPr>
        <w:ind w:left="5630" w:hanging="293"/>
      </w:pPr>
      <w:rPr>
        <w:rFonts w:hint="default"/>
      </w:rPr>
    </w:lvl>
    <w:lvl w:ilvl="7" w:tplc="0FDE07A0">
      <w:numFmt w:val="bullet"/>
      <w:lvlText w:val="•"/>
      <w:lvlJc w:val="left"/>
      <w:pPr>
        <w:ind w:left="6549" w:hanging="293"/>
      </w:pPr>
      <w:rPr>
        <w:rFonts w:hint="default"/>
      </w:rPr>
    </w:lvl>
    <w:lvl w:ilvl="8" w:tplc="E5F6937C">
      <w:numFmt w:val="bullet"/>
      <w:lvlText w:val="•"/>
      <w:lvlJc w:val="left"/>
      <w:pPr>
        <w:ind w:left="7467" w:hanging="293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3"/>
  </w:num>
  <w:num w:numId="9">
    <w:abstractNumId w:val="10"/>
  </w:num>
  <w:num w:numId="10">
    <w:abstractNumId w:val="14"/>
  </w:num>
  <w:num w:numId="11">
    <w:abstractNumId w:val="7"/>
  </w:num>
  <w:num w:numId="12">
    <w:abstractNumId w:val="9"/>
  </w:num>
  <w:num w:numId="13">
    <w:abstractNumId w:val="8"/>
  </w:num>
  <w:num w:numId="14">
    <w:abstractNumId w:val="15"/>
  </w:num>
  <w:num w:numId="15">
    <w:abstractNumId w:val="16"/>
  </w:num>
  <w:num w:numId="16">
    <w:abstractNumId w:val="11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619"/>
    <w:rsid w:val="00091619"/>
    <w:rsid w:val="0011395E"/>
    <w:rsid w:val="00131DCE"/>
    <w:rsid w:val="00450187"/>
    <w:rsid w:val="004D2720"/>
    <w:rsid w:val="00B32DB5"/>
    <w:rsid w:val="00E210A2"/>
    <w:rsid w:val="00FC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C3ACD"/>
  <w15:chartTrackingRefBased/>
  <w15:docId w15:val="{2390838D-DA2B-4827-A5E2-65F4E0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91619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qFormat/>
    <w:rsid w:val="00131DCE"/>
    <w:pPr>
      <w:keepNext/>
      <w:widowControl/>
      <w:suppressAutoHyphens w:val="0"/>
      <w:spacing w:before="240" w:after="60" w:line="276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hu-HU" w:bidi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Tblzattartalom">
    <w:name w:val="Táblázattartalom"/>
    <w:basedOn w:val="Norml"/>
    <w:rsid w:val="00091619"/>
    <w:pPr>
      <w:suppressLineNumbers/>
    </w:pPr>
  </w:style>
  <w:style w:type="character" w:customStyle="1" w:styleId="Cmsor1Char">
    <w:name w:val="Címsor 1 Char"/>
    <w:basedOn w:val="Bekezdsalapbettpusa"/>
    <w:link w:val="Cmsor1"/>
    <w:rsid w:val="00131DCE"/>
    <w:rPr>
      <w:rFonts w:ascii="Arial" w:eastAsia="Times New Roman" w:hAnsi="Arial" w:cs="Arial"/>
      <w:b/>
      <w:bCs/>
      <w:kern w:val="32"/>
      <w:sz w:val="32"/>
      <w:szCs w:val="32"/>
      <w:lang w:eastAsia="hu-HU"/>
    </w:rPr>
  </w:style>
  <w:style w:type="paragraph" w:styleId="Listaszerbekezds">
    <w:name w:val="List Paragraph"/>
    <w:basedOn w:val="Norml"/>
    <w:uiPriority w:val="1"/>
    <w:qFormat/>
    <w:rsid w:val="00131DCE"/>
    <w:pPr>
      <w:widowControl/>
      <w:suppressAutoHyphens w:val="0"/>
      <w:ind w:left="720"/>
    </w:pPr>
    <w:rPr>
      <w:rFonts w:ascii="Calibri" w:eastAsia="Calibri" w:hAnsi="Calibri" w:cs="Times New Roman"/>
      <w:kern w:val="0"/>
      <w:lang w:eastAsia="ar-SA" w:bidi="ar-SA"/>
    </w:rPr>
  </w:style>
  <w:style w:type="table" w:styleId="Rcsostblzat">
    <w:name w:val="Table Grid"/>
    <w:basedOn w:val="Normltblzat"/>
    <w:uiPriority w:val="59"/>
    <w:rsid w:val="00131DC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31D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131DCE"/>
    <w:pPr>
      <w:suppressAutoHyphens w:val="0"/>
      <w:autoSpaceDE w:val="0"/>
      <w:autoSpaceDN w:val="0"/>
      <w:ind w:left="57"/>
    </w:pPr>
    <w:rPr>
      <w:rFonts w:eastAsia="Times New Roman" w:cs="Times New Roman"/>
      <w:kern w:val="0"/>
      <w:sz w:val="22"/>
      <w:szCs w:val="22"/>
      <w:lang w:val="en-US" w:eastAsia="en-US" w:bidi="ar-SA"/>
    </w:rPr>
  </w:style>
  <w:style w:type="paragraph" w:styleId="Szvegtrzs">
    <w:name w:val="Body Text"/>
    <w:basedOn w:val="Norml"/>
    <w:link w:val="SzvegtrzsChar"/>
    <w:uiPriority w:val="1"/>
    <w:qFormat/>
    <w:rsid w:val="00131DCE"/>
    <w:pPr>
      <w:suppressAutoHyphens w:val="0"/>
      <w:autoSpaceDE w:val="0"/>
      <w:autoSpaceDN w:val="0"/>
    </w:pPr>
    <w:rPr>
      <w:rFonts w:eastAsia="Times New Roman" w:cs="Times New Roman"/>
      <w:kern w:val="0"/>
      <w:lang w:val="en-US" w:eastAsia="en-US" w:bidi="ar-SA"/>
    </w:rPr>
  </w:style>
  <w:style w:type="character" w:customStyle="1" w:styleId="SzvegtrzsChar">
    <w:name w:val="Szövegtörzs Char"/>
    <w:basedOn w:val="Bekezdsalapbettpusa"/>
    <w:link w:val="Szvegtrzs"/>
    <w:uiPriority w:val="1"/>
    <w:rsid w:val="00131D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23</Pages>
  <Words>3230</Words>
  <Characters>22289</Characters>
  <Application>Microsoft Office Word</Application>
  <DocSecurity>0</DocSecurity>
  <Lines>185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Kocsmárné Vancsay Andrea</dc:creator>
  <cp:keywords/>
  <dc:description/>
  <cp:lastModifiedBy>Kocsmárné Vancsay Andrea</cp:lastModifiedBy>
  <cp:revision>6</cp:revision>
  <dcterms:created xsi:type="dcterms:W3CDTF">2019-09-24T18:07:00Z</dcterms:created>
  <dcterms:modified xsi:type="dcterms:W3CDTF">2023-10-25T16:32:00Z</dcterms:modified>
</cp:coreProperties>
</file>